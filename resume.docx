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933AB6" w14:textId="77777777" w:rsidR="00247CB6" w:rsidRDefault="00247CB6">
      <w:pPr>
        <w:rPr>
          <w:vanish/>
        </w:rPr>
      </w:pPr>
    </w:p>
    <w:tbl>
      <w:tblPr>
        <w:tblStyle w:val="documentskn-mli4parentContainer"/>
        <w:tblW w:w="0" w:type="auto"/>
        <w:tblCellSpacing w:w="0" w:type="dxa"/>
        <w:tblLayout w:type="fixed"/>
        <w:tblCellMar>
          <w:left w:w="0" w:type="dxa"/>
          <w:right w:w="0" w:type="dxa"/>
        </w:tblCellMar>
        <w:tblLook w:val="05E0" w:firstRow="1" w:lastRow="1" w:firstColumn="1" w:lastColumn="1" w:noHBand="0" w:noVBand="1"/>
      </w:tblPr>
      <w:tblGrid>
        <w:gridCol w:w="600"/>
        <w:gridCol w:w="3440"/>
        <w:gridCol w:w="600"/>
        <w:gridCol w:w="600"/>
        <w:gridCol w:w="6400"/>
        <w:gridCol w:w="600"/>
      </w:tblGrid>
      <w:tr w:rsidR="00247CB6" w14:paraId="7CBEEF33" w14:textId="77777777">
        <w:trPr>
          <w:trHeight w:val="14700"/>
          <w:tblCellSpacing w:w="0" w:type="dxa"/>
        </w:trPr>
        <w:tc>
          <w:tcPr>
            <w:tcW w:w="600" w:type="dxa"/>
            <w:shd w:val="clear" w:color="auto" w:fill="E6E9EB"/>
            <w:tcMar>
              <w:top w:w="600" w:type="dxa"/>
              <w:left w:w="0" w:type="dxa"/>
              <w:bottom w:w="500" w:type="dxa"/>
              <w:right w:w="0" w:type="dxa"/>
            </w:tcMar>
            <w:vAlign w:val="bottom"/>
            <w:hideMark/>
          </w:tcPr>
          <w:p w14:paraId="7F404163" w14:textId="77777777" w:rsidR="00247CB6" w:rsidRDefault="00F171AA">
            <w:pPr>
              <w:spacing w:line="20" w:lineRule="auto"/>
            </w:pPr>
            <w:r>
              <w:rPr>
                <w:noProof/>
              </w:rPr>
              <mc:AlternateContent>
                <mc:Choice Requires="wps">
                  <w:drawing>
                    <wp:anchor distT="0" distB="0" distL="114300" distR="114300" simplePos="0" relativeHeight="251658240" behindDoc="0" locked="0" layoutInCell="0" allowOverlap="1" wp14:anchorId="382F9735" wp14:editId="14C88EA5">
                      <wp:simplePos x="0" y="0"/>
                      <wp:positionH relativeFrom="page">
                        <wp:posOffset>0</wp:posOffset>
                      </wp:positionH>
                      <wp:positionV relativeFrom="page">
                        <wp:posOffset>0</wp:posOffset>
                      </wp:positionV>
                      <wp:extent cx="7772400" cy="1568450"/>
                      <wp:effectExtent l="0" t="0" r="0" b="635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1568450"/>
                              </a:xfrm>
                              <a:prstGeom prst="rect">
                                <a:avLst/>
                              </a:prstGeom>
                              <a:solidFill>
                                <a:srgbClr val="FFFFFF">
                                  <a:alpha val="0"/>
                                </a:srgbClr>
                              </a:solidFill>
                              <a:ln w="9525">
                                <a:solidFill>
                                  <a:srgbClr val="FFFFFF"/>
                                </a:solidFill>
                                <a:miter lim="800000"/>
                                <a:headEnd/>
                                <a:tailEnd/>
                              </a:ln>
                            </wps:spPr>
                            <wps:txbx>
                              <w:txbxContent>
                                <w:tbl>
                                  <w:tblPr>
                                    <w:tblStyle w:val="documentskn-mli4topsection"/>
                                    <w:tblW w:w="5000" w:type="pct"/>
                                    <w:tblCellSpacing w:w="0" w:type="dxa"/>
                                    <w:tblCellMar>
                                      <w:left w:w="0" w:type="dxa"/>
                                      <w:right w:w="0" w:type="dxa"/>
                                    </w:tblCellMar>
                                    <w:tblLook w:val="05E0" w:firstRow="1" w:lastRow="1" w:firstColumn="1" w:lastColumn="1" w:noHBand="0" w:noVBand="1"/>
                                  </w:tblPr>
                                  <w:tblGrid>
                                    <w:gridCol w:w="12241"/>
                                  </w:tblGrid>
                                  <w:tr w:rsidR="00247CB6" w14:paraId="59CF35F0" w14:textId="77777777">
                                    <w:trPr>
                                      <w:tblCellSpacing w:w="0" w:type="dxa"/>
                                    </w:trPr>
                                    <w:tc>
                                      <w:tcPr>
                                        <w:tcW w:w="12240" w:type="dxa"/>
                                        <w:tcBorders>
                                          <w:bottom w:val="single" w:sz="24" w:space="0" w:color="FFFFFF"/>
                                        </w:tcBorders>
                                        <w:shd w:val="clear" w:color="auto" w:fill="576D7B"/>
                                        <w:tcMar>
                                          <w:top w:w="500" w:type="dxa"/>
                                          <w:left w:w="0" w:type="dxa"/>
                                          <w:bottom w:w="530" w:type="dxa"/>
                                          <w:right w:w="0" w:type="dxa"/>
                                        </w:tcMar>
                                        <w:vAlign w:val="bottom"/>
                                        <w:hideMark/>
                                      </w:tcPr>
                                      <w:p w14:paraId="6D1500DE" w14:textId="77777777" w:rsidR="00247CB6" w:rsidRDefault="00F171AA">
                                        <w:pPr>
                                          <w:pStyle w:val="documentskn-mli4topsectionsectionPARAGRAPHNAMEdiv"/>
                                          <w:pBdr>
                                            <w:left w:val="none" w:sz="0" w:space="0" w:color="auto"/>
                                            <w:right w:val="none" w:sz="0" w:space="0" w:color="auto"/>
                                          </w:pBdr>
                                          <w:spacing w:line="1080" w:lineRule="exact"/>
                                          <w:ind w:left="500" w:right="500"/>
                                          <w:jc w:val="center"/>
                                          <w:rPr>
                                            <w:rStyle w:val="documentskn-mli4topsectionsection"/>
                                            <w:rFonts w:ascii="Oswald" w:eastAsia="Oswald" w:hAnsi="Oswald" w:cs="Oswald"/>
                                            <w:caps/>
                                            <w:color w:val="EEF0F1"/>
                                            <w:sz w:val="80"/>
                                            <w:szCs w:val="80"/>
                                            <w:bdr w:val="none" w:sz="0" w:space="0" w:color="auto"/>
                                            <w:shd w:val="clear" w:color="auto" w:fill="auto"/>
                                          </w:rPr>
                                        </w:pPr>
                                        <w:r>
                                          <w:rPr>
                                            <w:rStyle w:val="span"/>
                                            <w:rFonts w:ascii="Oswald" w:eastAsia="Oswald" w:hAnsi="Oswald" w:cs="Oswald"/>
                                            <w:caps/>
                                            <w:color w:val="EEF0F1"/>
                                            <w:sz w:val="80"/>
                                            <w:szCs w:val="80"/>
                                          </w:rPr>
                                          <w:t>Alex</w:t>
                                        </w:r>
                                        <w:r>
                                          <w:rPr>
                                            <w:rStyle w:val="documentskn-mli4topsectionsection"/>
                                            <w:rFonts w:ascii="Oswald" w:eastAsia="Oswald" w:hAnsi="Oswald" w:cs="Oswald"/>
                                            <w:caps/>
                                            <w:color w:val="EEF0F1"/>
                                            <w:sz w:val="80"/>
                                            <w:szCs w:val="80"/>
                                            <w:bdr w:val="none" w:sz="0" w:space="0" w:color="auto"/>
                                            <w:shd w:val="clear" w:color="auto" w:fill="auto"/>
                                          </w:rPr>
                                          <w:t xml:space="preserve"> </w:t>
                                        </w:r>
                                        <w:r>
                                          <w:rPr>
                                            <w:rStyle w:val="span"/>
                                            <w:rFonts w:ascii="Oswald" w:eastAsia="Oswald" w:hAnsi="Oswald" w:cs="Oswald"/>
                                            <w:caps/>
                                            <w:color w:val="EEF0F1"/>
                                            <w:sz w:val="80"/>
                                            <w:szCs w:val="80"/>
                                          </w:rPr>
                                          <w:t>Ference</w:t>
                                        </w:r>
                                      </w:p>
                                    </w:tc>
                                  </w:tr>
                                  <w:tr w:rsidR="00247CB6" w14:paraId="47503DCC" w14:textId="77777777">
                                    <w:trPr>
                                      <w:trHeight w:hRule="exact" w:val="60"/>
                                      <w:tblCellSpacing w:w="0" w:type="dxa"/>
                                    </w:trPr>
                                    <w:tc>
                                      <w:tcPr>
                                        <w:tcW w:w="12240" w:type="dxa"/>
                                        <w:shd w:val="clear" w:color="auto" w:fill="576D7B"/>
                                        <w:tcMar>
                                          <w:top w:w="0" w:type="dxa"/>
                                          <w:left w:w="0" w:type="dxa"/>
                                          <w:bottom w:w="0" w:type="dxa"/>
                                          <w:right w:w="0" w:type="dxa"/>
                                        </w:tcMar>
                                        <w:vAlign w:val="bottom"/>
                                        <w:hideMark/>
                                      </w:tcPr>
                                      <w:p w14:paraId="7D552A99" w14:textId="77777777" w:rsidR="00247CB6" w:rsidRDefault="00247CB6">
                                        <w:pPr>
                                          <w:pStyle w:val="documentskn-mli4topsectionemptycellParagraph"/>
                                          <w:shd w:val="clear" w:color="auto" w:fill="auto"/>
                                          <w:rPr>
                                            <w:rStyle w:val="documentskn-mli4topsectionemptycell"/>
                                            <w:rFonts w:ascii="PT Sans" w:eastAsia="PT Sans" w:hAnsi="PT Sans" w:cs="PT Sans"/>
                                            <w:color w:val="46464E"/>
                                            <w:sz w:val="18"/>
                                            <w:szCs w:val="18"/>
                                            <w:shd w:val="clear" w:color="auto" w:fill="auto"/>
                                          </w:rPr>
                                        </w:pPr>
                                      </w:p>
                                    </w:tc>
                                  </w:tr>
                                  <w:tr w:rsidR="00247CB6" w14:paraId="287D8FFD" w14:textId="77777777">
                                    <w:trPr>
                                      <w:trHeight w:hRule="exact" w:val="200"/>
                                      <w:tblCellSpacing w:w="0" w:type="dxa"/>
                                    </w:trPr>
                                    <w:tc>
                                      <w:tcPr>
                                        <w:tcW w:w="12240" w:type="dxa"/>
                                        <w:shd w:val="clear" w:color="auto" w:fill="E6E9EB"/>
                                        <w:tcMar>
                                          <w:top w:w="0" w:type="dxa"/>
                                          <w:left w:w="0" w:type="dxa"/>
                                          <w:bottom w:w="0" w:type="dxa"/>
                                          <w:right w:w="0" w:type="dxa"/>
                                        </w:tcMar>
                                        <w:vAlign w:val="bottom"/>
                                        <w:hideMark/>
                                      </w:tcPr>
                                      <w:p w14:paraId="6C5F8BA8" w14:textId="77777777" w:rsidR="00247CB6" w:rsidRDefault="00247CB6">
                                        <w:pPr>
                                          <w:pStyle w:val="documentskn-mli4topsectionemptycellParagraph"/>
                                          <w:shd w:val="clear" w:color="auto" w:fill="auto"/>
                                          <w:rPr>
                                            <w:rStyle w:val="documentskn-mli4topsectionemptycell"/>
                                            <w:rFonts w:ascii="PT Sans" w:eastAsia="PT Sans" w:hAnsi="PT Sans" w:cs="PT Sans"/>
                                            <w:color w:val="46464E"/>
                                            <w:sz w:val="18"/>
                                            <w:szCs w:val="18"/>
                                            <w:shd w:val="clear" w:color="auto" w:fill="auto"/>
                                          </w:rPr>
                                        </w:pPr>
                                      </w:p>
                                    </w:tc>
                                  </w:tr>
                                </w:tbl>
                                <w:p w14:paraId="74099C5F" w14:textId="77777777" w:rsidR="00247CB6" w:rsidRDefault="00247CB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F9735" id="Rectangle 2" o:spid="_x0000_s1026" style="position:absolute;margin-left:0;margin-top:0;width:612pt;height:12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" o:allowincell="f" strokecolor="white">
                      <v:fill opacity="0"/>
                      <v:path arrowok="t"/>
                      <v:textbox inset="0,0,0,0">
                        <w:txbxContent>
                          <w:tbl>
                            <w:tblPr>
                              <w:tblStyle w:val="documentskn-mli4topsection"/>
                              <w:tblW w:w="5000" w:type="pct"/>
                              <w:tblCellSpacing w:w="0" w:type="dxa"/>
                              <w:tblCellMar>
                                <w:left w:w="0" w:type="dxa"/>
                                <w:right w:w="0" w:type="dxa"/>
                              </w:tblCellMar>
                              <w:tblLook w:val="05E0" w:firstRow="1" w:lastRow="1" w:firstColumn="1" w:lastColumn="1" w:noHBand="0" w:noVBand="1"/>
                            </w:tblPr>
                            <w:tblGrid>
                              <w:gridCol w:w="12241"/>
                            </w:tblGrid>
                            <w:tr w:rsidR="00247CB6" w14:paraId="59CF35F0" w14:textId="77777777">
                              <w:trPr>
                                <w:tblCellSpacing w:w="0" w:type="dxa"/>
                              </w:trPr>
                              <w:tc>
                                <w:tcPr>
                                  <w:tcW w:w="12240" w:type="dxa"/>
                                  <w:tcBorders>
                                    <w:bottom w:val="single" w:sz="24" w:space="0" w:color="FFFFFF"/>
                                  </w:tcBorders>
                                  <w:shd w:val="clear" w:color="auto" w:fill="576D7B"/>
                                  <w:tcMar>
                                    <w:top w:w="500" w:type="dxa"/>
                                    <w:left w:w="0" w:type="dxa"/>
                                    <w:bottom w:w="530" w:type="dxa"/>
                                    <w:right w:w="0" w:type="dxa"/>
                                  </w:tcMar>
                                  <w:vAlign w:val="bottom"/>
                                  <w:hideMark/>
                                </w:tcPr>
                                <w:p w14:paraId="6D1500DE" w14:textId="77777777" w:rsidR="00247CB6" w:rsidRDefault="00F171AA">
                                  <w:pPr>
                                    <w:pStyle w:val="documentskn-mli4topsectionsectionPARAGRAPHNAMEdiv"/>
                                    <w:pBdr>
                                      <w:left w:val="none" w:sz="0" w:space="0" w:color="auto"/>
                                      <w:right w:val="none" w:sz="0" w:space="0" w:color="auto"/>
                                    </w:pBdr>
                                    <w:spacing w:line="1080" w:lineRule="exact"/>
                                    <w:ind w:left="500" w:right="500"/>
                                    <w:jc w:val="center"/>
                                    <w:rPr>
                                      <w:rStyle w:val="documentskn-mli4topsectionsection"/>
                                      <w:rFonts w:ascii="Oswald" w:eastAsia="Oswald" w:hAnsi="Oswald" w:cs="Oswald"/>
                                      <w:caps/>
                                      <w:color w:val="EEF0F1"/>
                                      <w:sz w:val="80"/>
                                      <w:szCs w:val="80"/>
                                      <w:bdr w:val="none" w:sz="0" w:space="0" w:color="auto"/>
                                      <w:shd w:val="clear" w:color="auto" w:fill="auto"/>
                                    </w:rPr>
                                  </w:pPr>
                                  <w:r>
                                    <w:rPr>
                                      <w:rStyle w:val="span"/>
                                      <w:rFonts w:ascii="Oswald" w:eastAsia="Oswald" w:hAnsi="Oswald" w:cs="Oswald"/>
                                      <w:caps/>
                                      <w:color w:val="EEF0F1"/>
                                      <w:sz w:val="80"/>
                                      <w:szCs w:val="80"/>
                                    </w:rPr>
                                    <w:t>Alex</w:t>
                                  </w:r>
                                  <w:r>
                                    <w:rPr>
                                      <w:rStyle w:val="documentskn-mli4topsectionsection"/>
                                      <w:rFonts w:ascii="Oswald" w:eastAsia="Oswald" w:hAnsi="Oswald" w:cs="Oswald"/>
                                      <w:caps/>
                                      <w:color w:val="EEF0F1"/>
                                      <w:sz w:val="80"/>
                                      <w:szCs w:val="80"/>
                                      <w:bdr w:val="none" w:sz="0" w:space="0" w:color="auto"/>
                                      <w:shd w:val="clear" w:color="auto" w:fill="auto"/>
                                    </w:rPr>
                                    <w:t xml:space="preserve"> </w:t>
                                  </w:r>
                                  <w:r>
                                    <w:rPr>
                                      <w:rStyle w:val="span"/>
                                      <w:rFonts w:ascii="Oswald" w:eastAsia="Oswald" w:hAnsi="Oswald" w:cs="Oswald"/>
                                      <w:caps/>
                                      <w:color w:val="EEF0F1"/>
                                      <w:sz w:val="80"/>
                                      <w:szCs w:val="80"/>
                                    </w:rPr>
                                    <w:t>Ference</w:t>
                                  </w:r>
                                </w:p>
                              </w:tc>
                            </w:tr>
                            <w:tr w:rsidR="00247CB6" w14:paraId="47503DCC" w14:textId="77777777">
                              <w:trPr>
                                <w:trHeight w:hRule="exact" w:val="60"/>
                                <w:tblCellSpacing w:w="0" w:type="dxa"/>
                              </w:trPr>
                              <w:tc>
                                <w:tcPr>
                                  <w:tcW w:w="12240" w:type="dxa"/>
                                  <w:shd w:val="clear" w:color="auto" w:fill="576D7B"/>
                                  <w:tcMar>
                                    <w:top w:w="0" w:type="dxa"/>
                                    <w:left w:w="0" w:type="dxa"/>
                                    <w:bottom w:w="0" w:type="dxa"/>
                                    <w:right w:w="0" w:type="dxa"/>
                                  </w:tcMar>
                                  <w:vAlign w:val="bottom"/>
                                  <w:hideMark/>
                                </w:tcPr>
                                <w:p w14:paraId="7D552A99" w14:textId="77777777" w:rsidR="00247CB6" w:rsidRDefault="00247CB6">
                                  <w:pPr>
                                    <w:pStyle w:val="documentskn-mli4topsectionemptycellParagraph"/>
                                    <w:shd w:val="clear" w:color="auto" w:fill="auto"/>
                                    <w:rPr>
                                      <w:rStyle w:val="documentskn-mli4topsectionemptycell"/>
                                      <w:rFonts w:ascii="PT Sans" w:eastAsia="PT Sans" w:hAnsi="PT Sans" w:cs="PT Sans"/>
                                      <w:color w:val="46464E"/>
                                      <w:sz w:val="18"/>
                                      <w:szCs w:val="18"/>
                                      <w:shd w:val="clear" w:color="auto" w:fill="auto"/>
                                    </w:rPr>
                                  </w:pPr>
                                </w:p>
                              </w:tc>
                            </w:tr>
                            <w:tr w:rsidR="00247CB6" w14:paraId="287D8FFD" w14:textId="77777777">
                              <w:trPr>
                                <w:trHeight w:hRule="exact" w:val="200"/>
                                <w:tblCellSpacing w:w="0" w:type="dxa"/>
                              </w:trPr>
                              <w:tc>
                                <w:tcPr>
                                  <w:tcW w:w="12240" w:type="dxa"/>
                                  <w:shd w:val="clear" w:color="auto" w:fill="E6E9EB"/>
                                  <w:tcMar>
                                    <w:top w:w="0" w:type="dxa"/>
                                    <w:left w:w="0" w:type="dxa"/>
                                    <w:bottom w:w="0" w:type="dxa"/>
                                    <w:right w:w="0" w:type="dxa"/>
                                  </w:tcMar>
                                  <w:vAlign w:val="bottom"/>
                                  <w:hideMark/>
                                </w:tcPr>
                                <w:p w14:paraId="6C5F8BA8" w14:textId="77777777" w:rsidR="00247CB6" w:rsidRDefault="00247CB6">
                                  <w:pPr>
                                    <w:pStyle w:val="documentskn-mli4topsectionemptycellParagraph"/>
                                    <w:shd w:val="clear" w:color="auto" w:fill="auto"/>
                                    <w:rPr>
                                      <w:rStyle w:val="documentskn-mli4topsectionemptycell"/>
                                      <w:rFonts w:ascii="PT Sans" w:eastAsia="PT Sans" w:hAnsi="PT Sans" w:cs="PT Sans"/>
                                      <w:color w:val="46464E"/>
                                      <w:sz w:val="18"/>
                                      <w:szCs w:val="18"/>
                                      <w:shd w:val="clear" w:color="auto" w:fill="auto"/>
                                    </w:rPr>
                                  </w:pPr>
                                </w:p>
                              </w:tc>
                            </w:tr>
                          </w:tbl>
                          <w:p w14:paraId="74099C5F" w14:textId="77777777" w:rsidR="00247CB6" w:rsidRDefault="00247CB6"/>
                        </w:txbxContent>
                      </v:textbox>
                      <w10:wrap anchorx="page" anchory="page"/>
                    </v:rect>
                  </w:pict>
                </mc:Fallback>
              </mc:AlternateContent>
            </w:r>
            <w:r>
              <w:rPr>
                <w:color w:val="FFFFFF"/>
                <w:sz w:val="2"/>
              </w:rPr>
              <w:t>.</w:t>
            </w:r>
          </w:p>
          <w:p w14:paraId="5F197B08" w14:textId="77777777" w:rsidR="00247CB6" w:rsidRDefault="00247CB6">
            <w:pPr>
              <w:rPr>
                <w:rFonts w:ascii="PT Sans" w:eastAsia="PT Sans" w:hAnsi="PT Sans" w:cs="PT Sans"/>
                <w:color w:val="46464E"/>
                <w:sz w:val="18"/>
                <w:szCs w:val="18"/>
              </w:rPr>
            </w:pPr>
          </w:p>
        </w:tc>
        <w:tc>
          <w:tcPr>
            <w:tcW w:w="3440" w:type="dxa"/>
            <w:shd w:val="clear" w:color="auto" w:fill="E6E9EB"/>
            <w:tcMar>
              <w:top w:w="600" w:type="dxa"/>
              <w:left w:w="0" w:type="dxa"/>
              <w:bottom w:w="500" w:type="dxa"/>
              <w:right w:w="0" w:type="dxa"/>
            </w:tcMar>
            <w:hideMark/>
          </w:tcPr>
          <w:p w14:paraId="6F91DCB6" w14:textId="77777777" w:rsidR="00247CB6" w:rsidRDefault="00247CB6">
            <w:pPr>
              <w:spacing w:line="2470" w:lineRule="atLeast"/>
            </w:pPr>
          </w:p>
          <w:p w14:paraId="49CD2728" w14:textId="77777777" w:rsidR="00247CB6" w:rsidRDefault="00F171AA">
            <w:pPr>
              <w:pStyle w:val="documentskn-mli4sectiontitle"/>
              <w:pBdr>
                <w:bottom w:val="none" w:sz="0" w:space="5" w:color="auto"/>
              </w:pBdr>
              <w:rPr>
                <w:rStyle w:val="documentskn-mli4parentContainerleft-box"/>
                <w:rFonts w:ascii="PT Sans" w:eastAsia="PT Sans" w:hAnsi="PT Sans" w:cs="PT Sans"/>
                <w:shd w:val="clear" w:color="auto" w:fill="auto"/>
              </w:rPr>
            </w:pPr>
            <w:r>
              <w:rPr>
                <w:rStyle w:val="documentskn-mli4parentContainerleft-box"/>
                <w:rFonts w:ascii="PT Sans" w:eastAsia="PT Sans" w:hAnsi="PT Sans" w:cs="PT Sans"/>
                <w:shd w:val="clear" w:color="auto" w:fill="auto"/>
              </w:rPr>
              <w:t>Contact</w:t>
            </w:r>
          </w:p>
          <w:p w14:paraId="5E63F8E1" w14:textId="77777777" w:rsidR="00247CB6" w:rsidRDefault="00F171AA">
            <w:pPr>
              <w:pStyle w:val="documentskn-mli4dispBlock"/>
              <w:pBdr>
                <w:left w:val="none" w:sz="0" w:space="15" w:color="auto"/>
              </w:pBdr>
              <w:spacing w:after="100"/>
              <w:ind w:left="300"/>
              <w:rPr>
                <w:rStyle w:val="documentskn-mli4parentContainerleft-box"/>
                <w:rFonts w:ascii="PT Sans" w:eastAsia="PT Sans" w:hAnsi="PT Sans" w:cs="PT Sans"/>
                <w:color w:val="000000"/>
                <w:sz w:val="18"/>
                <w:szCs w:val="18"/>
                <w:shd w:val="clear" w:color="auto" w:fill="auto"/>
              </w:rPr>
            </w:pPr>
            <w:r>
              <w:rPr>
                <w:rStyle w:val="span"/>
                <w:rFonts w:ascii="PT Sans" w:eastAsia="PT Sans" w:hAnsi="PT Sans" w:cs="PT Sans"/>
                <w:b/>
                <w:bCs/>
                <w:color w:val="000000"/>
                <w:sz w:val="18"/>
                <w:szCs w:val="18"/>
              </w:rPr>
              <w:t>Phone</w:t>
            </w:r>
            <w:r>
              <w:rPr>
                <w:rStyle w:val="documentmukcolon"/>
                <w:rFonts w:ascii="PT Sans" w:eastAsia="PT Sans" w:hAnsi="PT Sans" w:cs="PT Sans"/>
                <w:color w:val="000000"/>
                <w:sz w:val="18"/>
                <w:szCs w:val="18"/>
              </w:rPr>
              <w:t>:</w:t>
            </w:r>
            <w:r>
              <w:rPr>
                <w:rStyle w:val="span"/>
                <w:rFonts w:ascii="PT Sans" w:eastAsia="PT Sans" w:hAnsi="PT Sans" w:cs="PT Sans"/>
                <w:color w:val="000000"/>
                <w:sz w:val="18"/>
                <w:szCs w:val="18"/>
              </w:rPr>
              <w:t> :</w:t>
            </w:r>
            <w:r>
              <w:rPr>
                <w:rStyle w:val="documentskn-mli4parentContainerleft-box"/>
                <w:rFonts w:ascii="PT Sans" w:eastAsia="PT Sans" w:hAnsi="PT Sans" w:cs="PT Sans"/>
                <w:color w:val="000000"/>
                <w:sz w:val="18"/>
                <w:szCs w:val="18"/>
                <w:shd w:val="clear" w:color="auto" w:fill="auto"/>
              </w:rPr>
              <w:t xml:space="preserve"> </w:t>
            </w:r>
            <w:r>
              <w:rPr>
                <w:rStyle w:val="span"/>
                <w:rFonts w:ascii="PT Sans" w:eastAsia="PT Sans" w:hAnsi="PT Sans" w:cs="PT Sans"/>
                <w:color w:val="000000"/>
                <w:sz w:val="18"/>
                <w:szCs w:val="18"/>
              </w:rPr>
              <w:t>604 338 4199</w:t>
            </w:r>
            <w:r>
              <w:rPr>
                <w:rStyle w:val="documentskn-mli4parentContainerleft-box"/>
                <w:rFonts w:ascii="PT Sans" w:eastAsia="PT Sans" w:hAnsi="PT Sans" w:cs="PT Sans"/>
                <w:color w:val="000000"/>
                <w:sz w:val="18"/>
                <w:szCs w:val="18"/>
                <w:shd w:val="clear" w:color="auto" w:fill="auto"/>
              </w:rPr>
              <w:t xml:space="preserve"> </w:t>
            </w:r>
          </w:p>
          <w:p w14:paraId="3C4FB74A" w14:textId="77777777" w:rsidR="00247CB6" w:rsidRDefault="00F171AA">
            <w:pPr>
              <w:pStyle w:val="documentskn-mli4dispBlock"/>
              <w:spacing w:after="100"/>
              <w:ind w:left="300"/>
              <w:rPr>
                <w:rStyle w:val="documentskn-mli4parentContainerleft-box"/>
                <w:rFonts w:ascii="PT Sans" w:eastAsia="PT Sans" w:hAnsi="PT Sans" w:cs="PT Sans"/>
                <w:color w:val="000000"/>
                <w:sz w:val="18"/>
                <w:szCs w:val="18"/>
                <w:shd w:val="clear" w:color="auto" w:fill="auto"/>
              </w:rPr>
            </w:pPr>
            <w:r>
              <w:rPr>
                <w:rStyle w:val="span"/>
                <w:rFonts w:ascii="PT Sans" w:eastAsia="PT Sans" w:hAnsi="PT Sans" w:cs="PT Sans"/>
                <w:b/>
                <w:bCs/>
                <w:color w:val="000000"/>
                <w:sz w:val="18"/>
                <w:szCs w:val="18"/>
              </w:rPr>
              <w:t>Email</w:t>
            </w:r>
            <w:r>
              <w:rPr>
                <w:rStyle w:val="documentmukcolon"/>
                <w:rFonts w:ascii="PT Sans" w:eastAsia="PT Sans" w:hAnsi="PT Sans" w:cs="PT Sans"/>
                <w:color w:val="000000"/>
                <w:sz w:val="18"/>
                <w:szCs w:val="18"/>
              </w:rPr>
              <w:t>:</w:t>
            </w:r>
            <w:r>
              <w:rPr>
                <w:rStyle w:val="span"/>
                <w:rFonts w:ascii="PT Sans" w:eastAsia="PT Sans" w:hAnsi="PT Sans" w:cs="PT Sans"/>
                <w:color w:val="000000"/>
                <w:sz w:val="18"/>
                <w:szCs w:val="18"/>
              </w:rPr>
              <w:t> :</w:t>
            </w:r>
            <w:r>
              <w:rPr>
                <w:rStyle w:val="documentskn-mli4parentContainerleft-box"/>
                <w:rFonts w:ascii="PT Sans" w:eastAsia="PT Sans" w:hAnsi="PT Sans" w:cs="PT Sans"/>
                <w:color w:val="000000"/>
                <w:sz w:val="18"/>
                <w:szCs w:val="18"/>
                <w:shd w:val="clear" w:color="auto" w:fill="auto"/>
              </w:rPr>
              <w:t xml:space="preserve"> </w:t>
            </w:r>
            <w:r>
              <w:rPr>
                <w:rStyle w:val="span"/>
                <w:rFonts w:ascii="PT Sans" w:eastAsia="PT Sans" w:hAnsi="PT Sans" w:cs="PT Sans"/>
                <w:color w:val="000000"/>
                <w:sz w:val="18"/>
                <w:szCs w:val="18"/>
              </w:rPr>
              <w:t>alexference23@gmail.com</w:t>
            </w:r>
          </w:p>
          <w:p w14:paraId="59376CC5" w14:textId="77777777" w:rsidR="00247CB6" w:rsidRDefault="00F171AA">
            <w:pPr>
              <w:pStyle w:val="documentskn-mli4adnlLnksli"/>
              <w:spacing w:after="100"/>
              <w:ind w:left="300"/>
              <w:rPr>
                <w:rStyle w:val="documentskn-mli4parentContainerleft-box"/>
                <w:rFonts w:ascii="PT Sans" w:eastAsia="PT Sans" w:hAnsi="PT Sans" w:cs="PT Sans"/>
                <w:color w:val="000000"/>
                <w:sz w:val="18"/>
                <w:szCs w:val="18"/>
                <w:shd w:val="clear" w:color="auto" w:fill="auto"/>
              </w:rPr>
            </w:pPr>
            <w:r>
              <w:rPr>
                <w:rStyle w:val="span"/>
                <w:rFonts w:ascii="PT Sans" w:eastAsia="PT Sans" w:hAnsi="PT Sans" w:cs="PT Sans"/>
                <w:color w:val="000000"/>
                <w:sz w:val="18"/>
                <w:szCs w:val="18"/>
              </w:rPr>
              <w:t>Portfolio: https://alexference.github.io/</w:t>
            </w:r>
          </w:p>
          <w:p w14:paraId="3E54A812" w14:textId="77777777" w:rsidR="00247CB6" w:rsidRDefault="00F171AA">
            <w:pPr>
              <w:pStyle w:val="documentskn-mli4adnlLnkslinth-last-child1"/>
              <w:spacing w:after="500"/>
              <w:ind w:left="300"/>
              <w:rPr>
                <w:rStyle w:val="documentskn-mli4parentContainerleft-box"/>
                <w:rFonts w:ascii="PT Sans" w:eastAsia="PT Sans" w:hAnsi="PT Sans" w:cs="PT Sans"/>
                <w:color w:val="000000"/>
                <w:sz w:val="18"/>
                <w:szCs w:val="18"/>
                <w:shd w:val="clear" w:color="auto" w:fill="auto"/>
              </w:rPr>
            </w:pPr>
            <w:r>
              <w:rPr>
                <w:rStyle w:val="span"/>
                <w:rFonts w:ascii="PT Sans" w:eastAsia="PT Sans" w:hAnsi="PT Sans" w:cs="PT Sans"/>
                <w:color w:val="000000"/>
                <w:sz w:val="18"/>
                <w:szCs w:val="18"/>
              </w:rPr>
              <w:t>LinkedIn: https://www.linkedin.com/in/alex-ference-61069a173/</w:t>
            </w:r>
          </w:p>
          <w:p w14:paraId="50C08099" w14:textId="77777777" w:rsidR="00247CB6" w:rsidRDefault="00F171AA">
            <w:pPr>
              <w:pStyle w:val="documentskn-mli4sectiontitle"/>
              <w:pBdr>
                <w:bottom w:val="none" w:sz="0" w:space="5" w:color="auto"/>
              </w:pBdr>
              <w:rPr>
                <w:rStyle w:val="documentskn-mli4parentContainerleft-box"/>
                <w:rFonts w:ascii="PT Sans" w:eastAsia="PT Sans" w:hAnsi="PT Sans" w:cs="PT Sans"/>
                <w:shd w:val="clear" w:color="auto" w:fill="auto"/>
              </w:rPr>
            </w:pPr>
            <w:r>
              <w:rPr>
                <w:rStyle w:val="documentskn-mli4parentContainerleft-box"/>
                <w:rFonts w:ascii="PT Sans" w:eastAsia="PT Sans" w:hAnsi="PT Sans" w:cs="PT Sans"/>
                <w:shd w:val="clear" w:color="auto" w:fill="auto"/>
              </w:rPr>
              <w:t>Software Development Skills</w:t>
            </w:r>
          </w:p>
          <w:p w14:paraId="0412410E" w14:textId="77777777" w:rsidR="00247CB6" w:rsidRDefault="00F171AA">
            <w:pPr>
              <w:pStyle w:val="divdocumentulli"/>
              <w:numPr>
                <w:ilvl w:val="0"/>
                <w:numId w:val="2"/>
              </w:numPr>
              <w:pBdr>
                <w:left w:val="none" w:sz="0" w:space="15" w:color="auto"/>
              </w:pBd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React.js</w:t>
            </w:r>
          </w:p>
          <w:p w14:paraId="4B5676E6" w14:textId="77777777" w:rsidR="00247CB6" w:rsidRDefault="00F171AA">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Node.js</w:t>
            </w:r>
          </w:p>
          <w:p w14:paraId="4F1C33F7" w14:textId="77777777" w:rsidR="00247CB6" w:rsidRDefault="00F171AA">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Express.js</w:t>
            </w:r>
          </w:p>
          <w:p w14:paraId="08025F7A" w14:textId="77777777" w:rsidR="00247CB6" w:rsidRDefault="00F171AA">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Python</w:t>
            </w:r>
          </w:p>
          <w:p w14:paraId="5E158F81" w14:textId="77777777" w:rsidR="00247CB6" w:rsidRDefault="00F171AA">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Group software development</w:t>
            </w:r>
          </w:p>
          <w:p w14:paraId="7C2F2CF0" w14:textId="77777777" w:rsidR="00247CB6" w:rsidRDefault="00F171AA">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IOS App Development</w:t>
            </w:r>
          </w:p>
          <w:p w14:paraId="38DBF4AA" w14:textId="77777777" w:rsidR="00247CB6" w:rsidRDefault="00F171AA">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MongoDB</w:t>
            </w:r>
          </w:p>
          <w:p w14:paraId="6945F2CD" w14:textId="77777777" w:rsidR="00247CB6" w:rsidRDefault="00F171AA">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Java</w:t>
            </w:r>
          </w:p>
          <w:p w14:paraId="3B808288" w14:textId="77777777" w:rsidR="00247CB6" w:rsidRDefault="00F171AA">
            <w:pPr>
              <w:pStyle w:val="divdocumentulli"/>
              <w:numPr>
                <w:ilvl w:val="0"/>
                <w:numId w:val="3"/>
              </w:numPr>
              <w:spacing w:after="500"/>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Version Control with Git</w:t>
            </w:r>
          </w:p>
          <w:p w14:paraId="4C1C7000" w14:textId="77777777" w:rsidR="00247CB6" w:rsidRDefault="00F171AA">
            <w:pPr>
              <w:pStyle w:val="documentskn-mli4sectiontitle"/>
              <w:pBdr>
                <w:bottom w:val="none" w:sz="0" w:space="5" w:color="auto"/>
              </w:pBdr>
              <w:rPr>
                <w:rStyle w:val="documentskn-mli4parentContainerleft-box"/>
                <w:rFonts w:ascii="PT Sans" w:eastAsia="PT Sans" w:hAnsi="PT Sans" w:cs="PT Sans"/>
                <w:shd w:val="clear" w:color="auto" w:fill="auto"/>
              </w:rPr>
            </w:pPr>
            <w:r>
              <w:rPr>
                <w:rStyle w:val="documentskn-mli4parentContainerleft-box"/>
                <w:rFonts w:ascii="PT Sans" w:eastAsia="PT Sans" w:hAnsi="PT Sans" w:cs="PT Sans"/>
                <w:shd w:val="clear" w:color="auto" w:fill="auto"/>
              </w:rPr>
              <w:t>Coding Projects</w:t>
            </w:r>
          </w:p>
          <w:p w14:paraId="7A018C9C" w14:textId="77777777" w:rsidR="00247CB6" w:rsidRDefault="00F171AA">
            <w:pPr>
              <w:pStyle w:val="divdocumentulli"/>
              <w:numPr>
                <w:ilvl w:val="0"/>
                <w:numId w:val="4"/>
              </w:numPr>
              <w:pBdr>
                <w:left w:val="none" w:sz="0" w:space="15" w:color="auto"/>
              </w:pBdr>
              <w:ind w:left="500" w:hanging="183"/>
              <w:rPr>
                <w:rStyle w:val="documentskn-mli4parentContainerleft-box"/>
                <w:rFonts w:ascii="PT Sans" w:eastAsia="PT Sans" w:hAnsi="PT Sans" w:cs="PT Sans"/>
                <w:color w:val="46464E"/>
                <w:sz w:val="18"/>
                <w:szCs w:val="18"/>
                <w:shd w:val="clear" w:color="auto" w:fill="auto"/>
              </w:rPr>
            </w:pPr>
            <w:proofErr w:type="spellStart"/>
            <w:r>
              <w:rPr>
                <w:rStyle w:val="Strong1"/>
                <w:rFonts w:ascii="PT Sans" w:eastAsia="PT Sans" w:hAnsi="PT Sans" w:cs="PT Sans"/>
                <w:b/>
                <w:bCs/>
                <w:color w:val="46464E"/>
                <w:sz w:val="18"/>
                <w:szCs w:val="18"/>
              </w:rPr>
              <w:t>MclenBudddy</w:t>
            </w:r>
            <w:proofErr w:type="spellEnd"/>
            <w:r>
              <w:rPr>
                <w:rStyle w:val="Strong1"/>
                <w:rFonts w:ascii="PT Sans" w:eastAsia="PT Sans" w:hAnsi="PT Sans" w:cs="PT Sans"/>
                <w:b/>
                <w:bCs/>
                <w:color w:val="46464E"/>
                <w:sz w:val="18"/>
                <w:szCs w:val="18"/>
              </w:rPr>
              <w:t xml:space="preserve"> App: </w:t>
            </w:r>
            <w:r>
              <w:rPr>
                <w:rStyle w:val="documentskn-mli4parentContainerleft-box"/>
                <w:rFonts w:ascii="PT Sans" w:eastAsia="PT Sans" w:hAnsi="PT Sans" w:cs="PT Sans"/>
                <w:color w:val="46464E"/>
                <w:sz w:val="18"/>
                <w:szCs w:val="18"/>
                <w:shd w:val="clear" w:color="auto" w:fill="auto"/>
              </w:rPr>
              <w:t xml:space="preserve">Developed an IOS app for students to track their study habits by automatically tracking how long they are in the </w:t>
            </w:r>
            <w:r>
              <w:rPr>
                <w:rStyle w:val="documentskn-mli4parentContainerleft-box"/>
                <w:rFonts w:ascii="PT Sans" w:eastAsia="PT Sans" w:hAnsi="PT Sans" w:cs="PT Sans"/>
                <w:color w:val="46464E"/>
                <w:sz w:val="18"/>
                <w:szCs w:val="18"/>
                <w:shd w:val="clear" w:color="auto" w:fill="auto"/>
              </w:rPr>
              <w:t>library by using their location</w:t>
            </w:r>
          </w:p>
          <w:p w14:paraId="287C29FE" w14:textId="77777777" w:rsidR="00247CB6" w:rsidRDefault="00F171AA">
            <w:pPr>
              <w:pStyle w:val="divdocumentulli"/>
              <w:numPr>
                <w:ilvl w:val="0"/>
                <w:numId w:val="4"/>
              </w:numPr>
              <w:ind w:left="500" w:hanging="183"/>
              <w:rPr>
                <w:rStyle w:val="documentskn-mli4parentContainerleft-box"/>
                <w:rFonts w:ascii="PT Sans" w:eastAsia="PT Sans" w:hAnsi="PT Sans" w:cs="PT Sans"/>
                <w:color w:val="46464E"/>
                <w:sz w:val="18"/>
                <w:szCs w:val="18"/>
                <w:shd w:val="clear" w:color="auto" w:fill="auto"/>
              </w:rPr>
            </w:pPr>
            <w:r>
              <w:rPr>
                <w:rStyle w:val="Strong1"/>
                <w:rFonts w:ascii="PT Sans" w:eastAsia="PT Sans" w:hAnsi="PT Sans" w:cs="PT Sans"/>
                <w:b/>
                <w:bCs/>
                <w:color w:val="46464E"/>
                <w:sz w:val="18"/>
                <w:szCs w:val="18"/>
              </w:rPr>
              <w:t xml:space="preserve">Group Messaging App: </w:t>
            </w:r>
            <w:r>
              <w:rPr>
                <w:rStyle w:val="documentskn-mli4parentContainerleft-box"/>
                <w:rFonts w:ascii="PT Sans" w:eastAsia="PT Sans" w:hAnsi="PT Sans" w:cs="PT Sans"/>
                <w:color w:val="46464E"/>
                <w:sz w:val="18"/>
                <w:szCs w:val="18"/>
                <w:shd w:val="clear" w:color="auto" w:fill="auto"/>
              </w:rPr>
              <w:t>Developed an instant messaging web app allowing users to instantly chat with other users in the room</w:t>
            </w:r>
          </w:p>
          <w:p w14:paraId="3E63CFB6" w14:textId="77777777" w:rsidR="00247CB6" w:rsidRDefault="00F171AA">
            <w:pPr>
              <w:pStyle w:val="divdocumentulli"/>
              <w:numPr>
                <w:ilvl w:val="0"/>
                <w:numId w:val="4"/>
              </w:numPr>
              <w:ind w:left="500" w:hanging="183"/>
              <w:rPr>
                <w:rStyle w:val="documentskn-mli4parentContainerleft-box"/>
                <w:rFonts w:ascii="PT Sans" w:eastAsia="PT Sans" w:hAnsi="PT Sans" w:cs="PT Sans"/>
                <w:color w:val="46464E"/>
                <w:sz w:val="18"/>
                <w:szCs w:val="18"/>
                <w:shd w:val="clear" w:color="auto" w:fill="auto"/>
              </w:rPr>
            </w:pPr>
            <w:r>
              <w:rPr>
                <w:rStyle w:val="Strong1"/>
                <w:rFonts w:ascii="PT Sans" w:eastAsia="PT Sans" w:hAnsi="PT Sans" w:cs="PT Sans"/>
                <w:b/>
                <w:bCs/>
                <w:color w:val="46464E"/>
                <w:sz w:val="18"/>
                <w:szCs w:val="18"/>
              </w:rPr>
              <w:t xml:space="preserve">User Login/Sign Up API Endpoint Task App: </w:t>
            </w:r>
            <w:r>
              <w:rPr>
                <w:rStyle w:val="documentskn-mli4parentContainerleft-box"/>
                <w:rFonts w:ascii="PT Sans" w:eastAsia="PT Sans" w:hAnsi="PT Sans" w:cs="PT Sans"/>
                <w:color w:val="46464E"/>
                <w:sz w:val="18"/>
                <w:szCs w:val="18"/>
                <w:shd w:val="clear" w:color="auto" w:fill="auto"/>
              </w:rPr>
              <w:t>Developed an API Endpoint allowing users to sign up, login a</w:t>
            </w:r>
            <w:r>
              <w:rPr>
                <w:rStyle w:val="documentskn-mli4parentContainerleft-box"/>
                <w:rFonts w:ascii="PT Sans" w:eastAsia="PT Sans" w:hAnsi="PT Sans" w:cs="PT Sans"/>
                <w:color w:val="46464E"/>
                <w:sz w:val="18"/>
                <w:szCs w:val="18"/>
                <w:shd w:val="clear" w:color="auto" w:fill="auto"/>
              </w:rPr>
              <w:t>nd create tasks via authenticated http requests</w:t>
            </w:r>
          </w:p>
          <w:p w14:paraId="16245C2D" w14:textId="77777777" w:rsidR="00247CB6" w:rsidRDefault="00F171AA">
            <w:pPr>
              <w:pStyle w:val="divdocumentulli"/>
              <w:numPr>
                <w:ilvl w:val="0"/>
                <w:numId w:val="4"/>
              </w:numPr>
              <w:spacing w:after="500"/>
              <w:ind w:left="500" w:hanging="183"/>
              <w:rPr>
                <w:rStyle w:val="documentskn-mli4parentContainerleft-box"/>
                <w:rFonts w:ascii="PT Sans" w:eastAsia="PT Sans" w:hAnsi="PT Sans" w:cs="PT Sans"/>
                <w:color w:val="46464E"/>
                <w:sz w:val="18"/>
                <w:szCs w:val="18"/>
                <w:shd w:val="clear" w:color="auto" w:fill="auto"/>
              </w:rPr>
            </w:pPr>
            <w:r>
              <w:rPr>
                <w:rStyle w:val="Strong1"/>
                <w:rFonts w:ascii="PT Sans" w:eastAsia="PT Sans" w:hAnsi="PT Sans" w:cs="PT Sans"/>
                <w:b/>
                <w:bCs/>
                <w:color w:val="46464E"/>
                <w:sz w:val="18"/>
                <w:szCs w:val="18"/>
              </w:rPr>
              <w:t xml:space="preserve">Personal Portfolio: </w:t>
            </w:r>
            <w:r>
              <w:rPr>
                <w:rStyle w:val="documentskn-mli4parentContainerleft-box"/>
                <w:rFonts w:ascii="PT Sans" w:eastAsia="PT Sans" w:hAnsi="PT Sans" w:cs="PT Sans"/>
                <w:color w:val="46464E"/>
                <w:sz w:val="18"/>
                <w:szCs w:val="18"/>
                <w:shd w:val="clear" w:color="auto" w:fill="auto"/>
              </w:rPr>
              <w:t xml:space="preserve">Created a website to display all my projects and love for web-development </w:t>
            </w:r>
            <w:r>
              <w:rPr>
                <w:rStyle w:val="u"/>
                <w:rFonts w:ascii="PT Sans" w:eastAsia="PT Sans" w:hAnsi="PT Sans" w:cs="PT Sans"/>
                <w:color w:val="46464E"/>
                <w:sz w:val="18"/>
                <w:szCs w:val="18"/>
                <w:u w:val="single" w:color="46464E"/>
              </w:rPr>
              <w:t>https://alexference.github.io/</w:t>
            </w:r>
          </w:p>
          <w:p w14:paraId="0BF0E2C6" w14:textId="77777777" w:rsidR="00247CB6" w:rsidRDefault="00F171AA">
            <w:pPr>
              <w:pStyle w:val="documentskn-mli4sectiontitle"/>
              <w:pBdr>
                <w:bottom w:val="none" w:sz="0" w:space="5" w:color="auto"/>
              </w:pBdr>
              <w:rPr>
                <w:rStyle w:val="documentskn-mli4parentContainerleft-box"/>
                <w:rFonts w:ascii="PT Sans" w:eastAsia="PT Sans" w:hAnsi="PT Sans" w:cs="PT Sans"/>
                <w:shd w:val="clear" w:color="auto" w:fill="auto"/>
              </w:rPr>
            </w:pPr>
            <w:r>
              <w:rPr>
                <w:rStyle w:val="documentskn-mli4parentContainerleft-box"/>
                <w:rFonts w:ascii="PT Sans" w:eastAsia="PT Sans" w:hAnsi="PT Sans" w:cs="PT Sans"/>
                <w:shd w:val="clear" w:color="auto" w:fill="auto"/>
              </w:rPr>
              <w:t>Online Coding Courses</w:t>
            </w:r>
          </w:p>
          <w:p w14:paraId="333870CA" w14:textId="77777777" w:rsidR="00247CB6" w:rsidRDefault="00F171AA">
            <w:pPr>
              <w:pStyle w:val="divdocumentulli"/>
              <w:numPr>
                <w:ilvl w:val="0"/>
                <w:numId w:val="5"/>
              </w:numPr>
              <w:pBdr>
                <w:left w:val="none" w:sz="0" w:space="15" w:color="auto"/>
              </w:pBdr>
              <w:ind w:left="500" w:hanging="183"/>
              <w:rPr>
                <w:rStyle w:val="documentskn-mli4parentContainerleft-box"/>
                <w:rFonts w:ascii="PT Sans" w:eastAsia="PT Sans" w:hAnsi="PT Sans" w:cs="PT Sans"/>
                <w:color w:val="46464E"/>
                <w:sz w:val="18"/>
                <w:szCs w:val="18"/>
                <w:shd w:val="clear" w:color="auto" w:fill="auto"/>
              </w:rPr>
            </w:pPr>
            <w:r>
              <w:rPr>
                <w:rStyle w:val="Strong1"/>
                <w:rFonts w:ascii="PT Sans" w:eastAsia="PT Sans" w:hAnsi="PT Sans" w:cs="PT Sans"/>
                <w:b/>
                <w:bCs/>
                <w:color w:val="46464E"/>
                <w:sz w:val="18"/>
                <w:szCs w:val="18"/>
              </w:rPr>
              <w:t xml:space="preserve">Udemy's The Complete Node.js </w:t>
            </w:r>
            <w:r>
              <w:rPr>
                <w:rStyle w:val="Strong1"/>
                <w:rFonts w:ascii="PT Sans" w:eastAsia="PT Sans" w:hAnsi="PT Sans" w:cs="PT Sans"/>
                <w:b/>
                <w:bCs/>
                <w:color w:val="46464E"/>
                <w:sz w:val="18"/>
                <w:szCs w:val="18"/>
              </w:rPr>
              <w:lastRenderedPageBreak/>
              <w:t xml:space="preserve">Developer Course (3rd </w:t>
            </w:r>
            <w:r>
              <w:rPr>
                <w:rStyle w:val="Strong1"/>
                <w:rFonts w:ascii="PT Sans" w:eastAsia="PT Sans" w:hAnsi="PT Sans" w:cs="PT Sans"/>
                <w:b/>
                <w:bCs/>
                <w:color w:val="46464E"/>
                <w:sz w:val="18"/>
                <w:szCs w:val="18"/>
              </w:rPr>
              <w:t>Edition)</w:t>
            </w:r>
          </w:p>
          <w:p w14:paraId="174BCB54" w14:textId="77777777" w:rsidR="00247CB6" w:rsidRDefault="00F171AA">
            <w:pPr>
              <w:pStyle w:val="divdocumentulli"/>
              <w:numPr>
                <w:ilvl w:val="0"/>
                <w:numId w:val="5"/>
              </w:numPr>
              <w:spacing w:after="500"/>
              <w:ind w:left="500" w:hanging="183"/>
              <w:rPr>
                <w:rStyle w:val="documentskn-mli4parentContainerleft-box"/>
                <w:rFonts w:ascii="PT Sans" w:eastAsia="PT Sans" w:hAnsi="PT Sans" w:cs="PT Sans"/>
                <w:color w:val="46464E"/>
                <w:sz w:val="18"/>
                <w:szCs w:val="18"/>
                <w:shd w:val="clear" w:color="auto" w:fill="auto"/>
              </w:rPr>
            </w:pPr>
            <w:r>
              <w:rPr>
                <w:rStyle w:val="Strong1"/>
                <w:rFonts w:ascii="PT Sans" w:eastAsia="PT Sans" w:hAnsi="PT Sans" w:cs="PT Sans"/>
                <w:b/>
                <w:bCs/>
                <w:color w:val="46464E"/>
                <w:sz w:val="18"/>
                <w:szCs w:val="18"/>
              </w:rPr>
              <w:t>Udemy's The Complete React Developer Course (w/ Hooks and Redux)</w:t>
            </w:r>
          </w:p>
        </w:tc>
        <w:tc>
          <w:tcPr>
            <w:tcW w:w="600" w:type="dxa"/>
            <w:shd w:val="clear" w:color="auto" w:fill="E6E9EB"/>
            <w:tcMar>
              <w:top w:w="600" w:type="dxa"/>
              <w:left w:w="0" w:type="dxa"/>
              <w:bottom w:w="500" w:type="dxa"/>
              <w:right w:w="0" w:type="dxa"/>
            </w:tcMar>
            <w:vAlign w:val="bottom"/>
            <w:hideMark/>
          </w:tcPr>
          <w:p w14:paraId="51C4161A" w14:textId="77777777" w:rsidR="00247CB6" w:rsidRDefault="00247CB6">
            <w:pPr>
              <w:pStyle w:val="documentsidecellParagraph"/>
              <w:pBdr>
                <w:top w:val="none" w:sz="0" w:space="0" w:color="auto"/>
                <w:bottom w:val="none" w:sz="0" w:space="0" w:color="auto"/>
              </w:pBdr>
              <w:rPr>
                <w:rStyle w:val="documentsidecell"/>
                <w:rFonts w:ascii="PT Sans" w:eastAsia="PT Sans" w:hAnsi="PT Sans" w:cs="PT Sans"/>
                <w:color w:val="46464E"/>
                <w:sz w:val="18"/>
                <w:szCs w:val="18"/>
              </w:rPr>
            </w:pPr>
          </w:p>
        </w:tc>
        <w:tc>
          <w:tcPr>
            <w:tcW w:w="600" w:type="dxa"/>
            <w:tcMar>
              <w:top w:w="600" w:type="dxa"/>
              <w:left w:w="0" w:type="dxa"/>
              <w:bottom w:w="500" w:type="dxa"/>
              <w:right w:w="0" w:type="dxa"/>
            </w:tcMar>
            <w:vAlign w:val="bottom"/>
            <w:hideMark/>
          </w:tcPr>
          <w:p w14:paraId="6A90D350" w14:textId="77777777" w:rsidR="00247CB6" w:rsidRDefault="00247CB6">
            <w:pPr>
              <w:pStyle w:val="documentsidecellParagraph"/>
              <w:pBdr>
                <w:top w:val="none" w:sz="0" w:space="0" w:color="auto"/>
                <w:bottom w:val="none" w:sz="0" w:space="0" w:color="auto"/>
              </w:pBdr>
              <w:rPr>
                <w:rStyle w:val="documentsidecell"/>
                <w:rFonts w:ascii="PT Sans" w:eastAsia="PT Sans" w:hAnsi="PT Sans" w:cs="PT Sans"/>
                <w:color w:val="46464E"/>
                <w:sz w:val="18"/>
                <w:szCs w:val="18"/>
              </w:rPr>
            </w:pPr>
          </w:p>
        </w:tc>
        <w:tc>
          <w:tcPr>
            <w:tcW w:w="6400" w:type="dxa"/>
            <w:tcMar>
              <w:top w:w="600" w:type="dxa"/>
              <w:left w:w="0" w:type="dxa"/>
              <w:bottom w:w="500" w:type="dxa"/>
              <w:right w:w="0" w:type="dxa"/>
            </w:tcMar>
            <w:hideMark/>
          </w:tcPr>
          <w:p w14:paraId="5107852B" w14:textId="77777777" w:rsidR="00247CB6" w:rsidRDefault="00247CB6">
            <w:pPr>
              <w:spacing w:line="2470" w:lineRule="atLeast"/>
            </w:pPr>
          </w:p>
          <w:p w14:paraId="288CAC0C" w14:textId="77777777" w:rsidR="00247CB6" w:rsidRDefault="00F171AA">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Professional Summary</w:t>
            </w:r>
          </w:p>
          <w:p w14:paraId="37B111A4" w14:textId="77777777" w:rsidR="00247CB6" w:rsidRDefault="00F171AA">
            <w:pPr>
              <w:pStyle w:val="p"/>
              <w:pBdr>
                <w:left w:val="none" w:sz="0" w:space="15" w:color="auto"/>
              </w:pBdr>
              <w:spacing w:after="500"/>
              <w:ind w:left="300"/>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 xml:space="preserve">Driven Web Developer welcoming challenging projects and enjoying working with all sorts of personalities. Experienced in MERN stack development as well as IOS Apps. For more information, please see my personal portfolio at </w:t>
            </w:r>
            <w:hyperlink r:id="rId5" w:history="1">
              <w:r>
                <w:rPr>
                  <w:rStyle w:val="a"/>
                  <w:rFonts w:ascii="PT Sans" w:eastAsia="PT Sans" w:hAnsi="PT Sans" w:cs="PT Sans"/>
                  <w:color w:val="0000EE"/>
                  <w:sz w:val="18"/>
                  <w:szCs w:val="18"/>
                  <w:u w:val="single" w:color="0000EE"/>
                </w:rPr>
                <w:t>https://alexference.github.io/</w:t>
              </w:r>
            </w:hyperlink>
          </w:p>
          <w:p w14:paraId="1EFE8CC8" w14:textId="77777777" w:rsidR="00247CB6" w:rsidRDefault="00F171AA">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Work History</w:t>
            </w:r>
          </w:p>
          <w:p w14:paraId="266BA415" w14:textId="77777777" w:rsidR="00247CB6" w:rsidRDefault="00F171AA">
            <w:pPr>
              <w:pStyle w:val="documentskn-mli4dispBlock"/>
              <w:pBdr>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 xml:space="preserve">Independent Web Developer, </w:t>
            </w:r>
            <w:r>
              <w:rPr>
                <w:rStyle w:val="span"/>
                <w:rFonts w:ascii="PT Sans" w:eastAsia="PT Sans" w:hAnsi="PT Sans" w:cs="PT Sans"/>
                <w:color w:val="000000"/>
                <w:sz w:val="20"/>
                <w:szCs w:val="20"/>
              </w:rPr>
              <w:t>09/2019 to Current</w:t>
            </w:r>
          </w:p>
          <w:p w14:paraId="0A8281CA" w14:textId="77777777" w:rsidR="00247CB6" w:rsidRDefault="00F171AA">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Self-Employed</w:t>
            </w:r>
            <w:r>
              <w:rPr>
                <w:rStyle w:val="documentskn-mli4parentContainerright-box"/>
                <w:rFonts w:ascii="PT Sans" w:eastAsia="PT Sans" w:hAnsi="PT Sans" w:cs="PT Sans"/>
                <w:color w:val="000000"/>
                <w:sz w:val="20"/>
                <w:szCs w:val="20"/>
              </w:rPr>
              <w:t xml:space="preserve"> </w:t>
            </w:r>
          </w:p>
          <w:p w14:paraId="4BB9D2C9" w14:textId="77777777" w:rsidR="00247CB6" w:rsidRDefault="00F171AA">
            <w:pPr>
              <w:pStyle w:val="p"/>
              <w:ind w:left="300"/>
              <w:rPr>
                <w:rStyle w:val="span"/>
                <w:rFonts w:ascii="PT Sans" w:eastAsia="PT Sans" w:hAnsi="PT Sans" w:cs="PT Sans"/>
                <w:color w:val="46464E"/>
                <w:sz w:val="18"/>
                <w:szCs w:val="18"/>
              </w:rPr>
            </w:pPr>
            <w:r>
              <w:rPr>
                <w:rStyle w:val="span"/>
                <w:rFonts w:ascii="PT Sans" w:eastAsia="PT Sans" w:hAnsi="PT Sans" w:cs="PT Sans"/>
                <w:color w:val="46464E"/>
                <w:sz w:val="18"/>
                <w:szCs w:val="18"/>
              </w:rPr>
              <w:t xml:space="preserve">Developed websites and apps for </w:t>
            </w:r>
            <w:proofErr w:type="spellStart"/>
            <w:r>
              <w:rPr>
                <w:rStyle w:val="span"/>
                <w:rFonts w:ascii="PT Sans" w:eastAsia="PT Sans" w:hAnsi="PT Sans" w:cs="PT Sans"/>
                <w:color w:val="46464E"/>
                <w:sz w:val="18"/>
                <w:szCs w:val="18"/>
              </w:rPr>
              <w:t>startup</w:t>
            </w:r>
            <w:proofErr w:type="spellEnd"/>
            <w:r>
              <w:rPr>
                <w:rStyle w:val="span"/>
                <w:rFonts w:ascii="PT Sans" w:eastAsia="PT Sans" w:hAnsi="PT Sans" w:cs="PT Sans"/>
                <w:color w:val="46464E"/>
                <w:sz w:val="18"/>
                <w:szCs w:val="18"/>
              </w:rPr>
              <w:t xml:space="preserve"> businesses and clubs at universities</w:t>
            </w:r>
          </w:p>
          <w:p w14:paraId="32D84FE6" w14:textId="77777777" w:rsidR="00247CB6" w:rsidRDefault="00F171AA">
            <w:pPr>
              <w:pStyle w:val="documentskn-mli4dispBlock"/>
              <w:pBdr>
                <w:top w:val="none" w:sz="0" w:space="12" w:color="auto"/>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 xml:space="preserve">Golf Services Supervisor, </w:t>
            </w:r>
            <w:r>
              <w:rPr>
                <w:rStyle w:val="span"/>
                <w:rFonts w:ascii="PT Sans" w:eastAsia="PT Sans" w:hAnsi="PT Sans" w:cs="PT Sans"/>
                <w:color w:val="000000"/>
                <w:sz w:val="20"/>
                <w:szCs w:val="20"/>
              </w:rPr>
              <w:t>04/2019 to 08/2019</w:t>
            </w:r>
          </w:p>
          <w:p w14:paraId="2F7DED18" w14:textId="77777777" w:rsidR="00247CB6" w:rsidRDefault="00F171AA">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 xml:space="preserve">Point Grey </w:t>
            </w:r>
            <w:r>
              <w:rPr>
                <w:rStyle w:val="documentskn-mli4txtBold"/>
                <w:rFonts w:ascii="PT Sans" w:eastAsia="PT Sans" w:hAnsi="PT Sans" w:cs="PT Sans"/>
                <w:color w:val="000000"/>
                <w:sz w:val="20"/>
                <w:szCs w:val="20"/>
              </w:rPr>
              <w:t>Golf Course</w:t>
            </w:r>
            <w:r>
              <w:rPr>
                <w:rStyle w:val="span"/>
                <w:rFonts w:ascii="PT Sans" w:eastAsia="PT Sans" w:hAnsi="PT Sans" w:cs="PT Sans"/>
                <w:color w:val="000000"/>
                <w:sz w:val="20"/>
                <w:szCs w:val="20"/>
              </w:rPr>
              <w:t xml:space="preserve"> - Vancouver, BC</w:t>
            </w:r>
          </w:p>
          <w:p w14:paraId="0CFD7096" w14:textId="77777777" w:rsidR="00247CB6" w:rsidRDefault="00F171AA">
            <w:pPr>
              <w:pStyle w:val="p"/>
              <w:ind w:left="300"/>
              <w:rPr>
                <w:rStyle w:val="span"/>
                <w:rFonts w:ascii="PT Sans" w:eastAsia="PT Sans" w:hAnsi="PT Sans" w:cs="PT Sans"/>
                <w:color w:val="46464E"/>
                <w:sz w:val="18"/>
                <w:szCs w:val="18"/>
              </w:rPr>
            </w:pPr>
            <w:r>
              <w:rPr>
                <w:rStyle w:val="span"/>
                <w:rFonts w:ascii="PT Sans" w:eastAsia="PT Sans" w:hAnsi="PT Sans" w:cs="PT Sans"/>
                <w:color w:val="46464E"/>
                <w:sz w:val="18"/>
                <w:szCs w:val="18"/>
              </w:rPr>
              <w:t>Managed a team of back-shop workers to serve members in various ways</w:t>
            </w:r>
          </w:p>
          <w:p w14:paraId="71D4ED2D" w14:textId="77777777" w:rsidR="00247CB6" w:rsidRDefault="00F171AA">
            <w:pPr>
              <w:pStyle w:val="documentskn-mli4dispBlock"/>
              <w:pBdr>
                <w:top w:val="none" w:sz="0" w:space="12" w:color="auto"/>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 xml:space="preserve">Co-Owner, </w:t>
            </w:r>
            <w:r>
              <w:rPr>
                <w:rStyle w:val="span"/>
                <w:rFonts w:ascii="PT Sans" w:eastAsia="PT Sans" w:hAnsi="PT Sans" w:cs="PT Sans"/>
                <w:color w:val="000000"/>
                <w:sz w:val="20"/>
                <w:szCs w:val="20"/>
              </w:rPr>
              <w:t>09/2012 to 09/2017</w:t>
            </w:r>
          </w:p>
          <w:p w14:paraId="109BCA84" w14:textId="77777777" w:rsidR="00247CB6" w:rsidRDefault="00F171AA">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Senior Services</w:t>
            </w:r>
            <w:r>
              <w:rPr>
                <w:rStyle w:val="span"/>
                <w:rFonts w:ascii="PT Sans" w:eastAsia="PT Sans" w:hAnsi="PT Sans" w:cs="PT Sans"/>
                <w:color w:val="000000"/>
                <w:sz w:val="20"/>
                <w:szCs w:val="20"/>
              </w:rPr>
              <w:t xml:space="preserve"> - Vancouver, BC</w:t>
            </w:r>
          </w:p>
          <w:p w14:paraId="43B4E479" w14:textId="77777777" w:rsidR="00247CB6" w:rsidRDefault="00F171AA">
            <w:pPr>
              <w:pStyle w:val="p"/>
              <w:ind w:left="300"/>
              <w:rPr>
                <w:rStyle w:val="span"/>
                <w:rFonts w:ascii="PT Sans" w:eastAsia="PT Sans" w:hAnsi="PT Sans" w:cs="PT Sans"/>
                <w:color w:val="46464E"/>
                <w:sz w:val="18"/>
                <w:szCs w:val="18"/>
              </w:rPr>
            </w:pPr>
            <w:r>
              <w:rPr>
                <w:rStyle w:val="span"/>
                <w:rFonts w:ascii="PT Sans" w:eastAsia="PT Sans" w:hAnsi="PT Sans" w:cs="PT Sans"/>
                <w:color w:val="46464E"/>
                <w:sz w:val="18"/>
                <w:szCs w:val="18"/>
              </w:rPr>
              <w:t>Co-founded a sideline business to assist senior citizens with daily tasks earning over $10,000</w:t>
            </w:r>
          </w:p>
          <w:p w14:paraId="0DADCA7B" w14:textId="77777777" w:rsidR="00247CB6" w:rsidRDefault="00F171AA">
            <w:pPr>
              <w:pStyle w:val="documentexpreducsspc"/>
              <w:rPr>
                <w:rStyle w:val="documentskn-mli4parentContainerright-box"/>
                <w:rFonts w:ascii="PT Sans" w:eastAsia="PT Sans" w:hAnsi="PT Sans" w:cs="PT Sans"/>
                <w:color w:val="46464E"/>
              </w:rPr>
            </w:pPr>
            <w:r>
              <w:rPr>
                <w:rStyle w:val="documentskn-mli4parentContainerright-box"/>
                <w:rFonts w:ascii="PT Sans" w:eastAsia="PT Sans" w:hAnsi="PT Sans" w:cs="PT Sans"/>
                <w:color w:val="46464E"/>
              </w:rPr>
              <w:t> </w:t>
            </w:r>
          </w:p>
          <w:p w14:paraId="5F3D7FF6" w14:textId="77777777" w:rsidR="00247CB6" w:rsidRDefault="00F171AA">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E</w:t>
            </w:r>
            <w:r>
              <w:rPr>
                <w:rStyle w:val="documentskn-mli4parentContainerright-box"/>
                <w:rFonts w:ascii="PT Sans" w:eastAsia="PT Sans" w:hAnsi="PT Sans" w:cs="PT Sans"/>
              </w:rPr>
              <w:t>ducation</w:t>
            </w:r>
          </w:p>
          <w:p w14:paraId="5562F1CF" w14:textId="77777777" w:rsidR="00247CB6" w:rsidRDefault="00F171AA">
            <w:pPr>
              <w:pStyle w:val="documentskn-mli4dispBlock"/>
              <w:pBdr>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Bachelor of Science</w:t>
            </w:r>
            <w:r>
              <w:rPr>
                <w:rStyle w:val="documentmukcolon"/>
                <w:rFonts w:ascii="PT Sans" w:eastAsia="PT Sans" w:hAnsi="PT Sans" w:cs="PT Sans"/>
                <w:color w:val="000000"/>
                <w:sz w:val="20"/>
                <w:szCs w:val="20"/>
              </w:rPr>
              <w:t>:</w:t>
            </w:r>
            <w:r>
              <w:rPr>
                <w:rStyle w:val="span"/>
                <w:rFonts w:ascii="PT Sans" w:eastAsia="PT Sans" w:hAnsi="PT Sans" w:cs="PT Sans"/>
                <w:color w:val="000000"/>
                <w:sz w:val="20"/>
                <w:szCs w:val="20"/>
              </w:rPr>
              <w:t> :</w:t>
            </w:r>
            <w:r>
              <w:rPr>
                <w:rStyle w:val="documentskn-mli4parentContainerright-box"/>
                <w:rFonts w:ascii="PT Sans" w:eastAsia="PT Sans" w:hAnsi="PT Sans" w:cs="PT Sans"/>
                <w:color w:val="000000"/>
                <w:sz w:val="20"/>
                <w:szCs w:val="20"/>
              </w:rPr>
              <w:t xml:space="preserve"> </w:t>
            </w:r>
            <w:r>
              <w:rPr>
                <w:rStyle w:val="documentskn-mli4txtBold"/>
                <w:rFonts w:ascii="PT Sans" w:eastAsia="PT Sans" w:hAnsi="PT Sans" w:cs="PT Sans"/>
                <w:color w:val="000000"/>
                <w:sz w:val="20"/>
                <w:szCs w:val="20"/>
              </w:rPr>
              <w:t>Computer Science</w:t>
            </w:r>
            <w:r>
              <w:rPr>
                <w:rStyle w:val="span"/>
                <w:rFonts w:ascii="PT Sans" w:eastAsia="PT Sans" w:hAnsi="PT Sans" w:cs="PT Sans"/>
                <w:color w:val="000000"/>
                <w:sz w:val="20"/>
                <w:szCs w:val="20"/>
              </w:rPr>
              <w:t>, Expected in 06/2022</w:t>
            </w:r>
          </w:p>
          <w:p w14:paraId="4FE36C30" w14:textId="77777777" w:rsidR="00247CB6" w:rsidRDefault="00F171AA">
            <w:pPr>
              <w:pStyle w:val="documentskn-mli4dispBlock"/>
              <w:ind w:left="300"/>
              <w:rPr>
                <w:rStyle w:val="documentskn-mli4parentContainerright-box"/>
                <w:rFonts w:ascii="PT Sans" w:eastAsia="PT Sans" w:hAnsi="PT Sans" w:cs="PT Sans"/>
                <w:color w:val="000000"/>
                <w:sz w:val="20"/>
                <w:szCs w:val="20"/>
              </w:rPr>
            </w:pPr>
            <w:proofErr w:type="spellStart"/>
            <w:r>
              <w:rPr>
                <w:rStyle w:val="documentskn-mli4txtBold"/>
                <w:rFonts w:ascii="PT Sans" w:eastAsia="PT Sans" w:hAnsi="PT Sans" w:cs="PT Sans"/>
                <w:color w:val="000000"/>
                <w:sz w:val="20"/>
                <w:szCs w:val="20"/>
              </w:rPr>
              <w:t>Mcgill</w:t>
            </w:r>
            <w:proofErr w:type="spellEnd"/>
            <w:r>
              <w:rPr>
                <w:rStyle w:val="documentskn-mli4txtBold"/>
                <w:rFonts w:ascii="PT Sans" w:eastAsia="PT Sans" w:hAnsi="PT Sans" w:cs="PT Sans"/>
                <w:color w:val="000000"/>
                <w:sz w:val="20"/>
                <w:szCs w:val="20"/>
              </w:rPr>
              <w:t xml:space="preserve"> University</w:t>
            </w:r>
            <w:r>
              <w:rPr>
                <w:rStyle w:val="span"/>
                <w:rFonts w:ascii="PT Sans" w:eastAsia="PT Sans" w:hAnsi="PT Sans" w:cs="PT Sans"/>
                <w:color w:val="000000"/>
                <w:sz w:val="20"/>
                <w:szCs w:val="20"/>
              </w:rPr>
              <w:t xml:space="preserve"> - Montreal, Quebec 2018</w:t>
            </w:r>
            <w:r>
              <w:rPr>
                <w:rStyle w:val="documentskn-mli4parentContainerright-box"/>
                <w:rFonts w:ascii="PT Sans" w:eastAsia="PT Sans" w:hAnsi="PT Sans" w:cs="PT Sans"/>
                <w:color w:val="000000"/>
                <w:sz w:val="20"/>
                <w:szCs w:val="20"/>
              </w:rPr>
              <w:t xml:space="preserve"> </w:t>
            </w:r>
          </w:p>
          <w:p w14:paraId="62BA4D0B" w14:textId="77777777" w:rsidR="00247CB6" w:rsidRDefault="00F171AA">
            <w:pPr>
              <w:pStyle w:val="divdocumentulli"/>
              <w:numPr>
                <w:ilvl w:val="0"/>
                <w:numId w:val="6"/>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3.6 GPA (out of 4.0) through 2 years</w:t>
            </w:r>
          </w:p>
          <w:p w14:paraId="202A9682" w14:textId="77777777" w:rsidR="00247CB6" w:rsidRDefault="00F171AA">
            <w:pPr>
              <w:pStyle w:val="divdocumentulli"/>
              <w:numPr>
                <w:ilvl w:val="0"/>
                <w:numId w:val="6"/>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 xml:space="preserve">The competitive and driven environment at McGill has pushed me to develop stronger and more </w:t>
            </w:r>
            <w:r>
              <w:rPr>
                <w:rStyle w:val="span"/>
                <w:rFonts w:ascii="PT Sans" w:eastAsia="PT Sans" w:hAnsi="PT Sans" w:cs="PT Sans"/>
                <w:color w:val="46464E"/>
                <w:sz w:val="18"/>
                <w:szCs w:val="18"/>
              </w:rPr>
              <w:t>resilient learning capabilities</w:t>
            </w:r>
          </w:p>
          <w:p w14:paraId="1CDCC834" w14:textId="77777777" w:rsidR="00247CB6" w:rsidRDefault="00F171AA">
            <w:pPr>
              <w:pStyle w:val="documentskn-mli4dispBlock"/>
              <w:pBdr>
                <w:top w:val="none" w:sz="0" w:space="12" w:color="auto"/>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St. George's High School</w:t>
            </w:r>
            <w:r>
              <w:rPr>
                <w:rStyle w:val="span"/>
                <w:rFonts w:ascii="PT Sans" w:eastAsia="PT Sans" w:hAnsi="PT Sans" w:cs="PT Sans"/>
                <w:color w:val="000000"/>
                <w:sz w:val="20"/>
                <w:szCs w:val="20"/>
              </w:rPr>
              <w:t xml:space="preserve"> - Vancouver, BC 2018</w:t>
            </w:r>
            <w:r>
              <w:rPr>
                <w:rStyle w:val="documentskn-mli4parentContainerright-box"/>
                <w:rFonts w:ascii="PT Sans" w:eastAsia="PT Sans" w:hAnsi="PT Sans" w:cs="PT Sans"/>
                <w:color w:val="000000"/>
                <w:sz w:val="20"/>
                <w:szCs w:val="20"/>
              </w:rPr>
              <w:t xml:space="preserve"> </w:t>
            </w:r>
          </w:p>
          <w:p w14:paraId="5CF93799" w14:textId="77777777" w:rsidR="00247CB6" w:rsidRDefault="00F171AA">
            <w:pPr>
              <w:pStyle w:val="divdocumentulli"/>
              <w:numPr>
                <w:ilvl w:val="0"/>
                <w:numId w:val="7"/>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Graduated with an academic average in the top 10% of the province</w:t>
            </w:r>
          </w:p>
          <w:p w14:paraId="5FD6D813" w14:textId="77777777" w:rsidR="00247CB6" w:rsidRDefault="00F171AA">
            <w:pPr>
              <w:pStyle w:val="divdocumentulli"/>
              <w:numPr>
                <w:ilvl w:val="0"/>
                <w:numId w:val="7"/>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Grade 12 Athlete of the Year</w:t>
            </w:r>
          </w:p>
          <w:p w14:paraId="502C3588" w14:textId="77777777" w:rsidR="00247CB6" w:rsidRDefault="00F171AA">
            <w:pPr>
              <w:pStyle w:val="divdocumentulli"/>
              <w:numPr>
                <w:ilvl w:val="0"/>
                <w:numId w:val="7"/>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Headmasters Leadership Award / Prefect (Gr.12)</w:t>
            </w:r>
          </w:p>
          <w:p w14:paraId="4B0E7A12" w14:textId="77777777" w:rsidR="00247CB6" w:rsidRDefault="00F171AA">
            <w:pPr>
              <w:pStyle w:val="divdocumentulli"/>
              <w:numPr>
                <w:ilvl w:val="0"/>
                <w:numId w:val="7"/>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 xml:space="preserve">Kiran van </w:t>
            </w:r>
            <w:proofErr w:type="spellStart"/>
            <w:r>
              <w:rPr>
                <w:rStyle w:val="span"/>
                <w:rFonts w:ascii="PT Sans" w:eastAsia="PT Sans" w:hAnsi="PT Sans" w:cs="PT Sans"/>
                <w:color w:val="46464E"/>
                <w:sz w:val="18"/>
                <w:szCs w:val="18"/>
              </w:rPr>
              <w:t>Rign</w:t>
            </w:r>
            <w:proofErr w:type="spellEnd"/>
            <w:r>
              <w:rPr>
                <w:rStyle w:val="span"/>
                <w:rFonts w:ascii="PT Sans" w:eastAsia="PT Sans" w:hAnsi="PT Sans" w:cs="PT Sans"/>
                <w:color w:val="46464E"/>
                <w:sz w:val="18"/>
                <w:szCs w:val="18"/>
              </w:rPr>
              <w:t xml:space="preserve"> Scholarship (academi</w:t>
            </w:r>
            <w:r>
              <w:rPr>
                <w:rStyle w:val="span"/>
                <w:rFonts w:ascii="PT Sans" w:eastAsia="PT Sans" w:hAnsi="PT Sans" w:cs="PT Sans"/>
                <w:color w:val="46464E"/>
                <w:sz w:val="18"/>
                <w:szCs w:val="18"/>
              </w:rPr>
              <w:t>c) – 2018</w:t>
            </w:r>
          </w:p>
          <w:p w14:paraId="1ACECAF4" w14:textId="35BF10F6" w:rsidR="00247CB6" w:rsidRDefault="00F171AA" w:rsidP="00F171AA">
            <w:pPr>
              <w:pStyle w:val="divdocumentulli"/>
              <w:numPr>
                <w:ilvl w:val="0"/>
                <w:numId w:val="7"/>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Provincial Scholarship Grant (academic) – 2018</w:t>
            </w:r>
          </w:p>
          <w:p w14:paraId="7DFA718C" w14:textId="77777777" w:rsidR="00F171AA" w:rsidRPr="00F171AA" w:rsidRDefault="00F171AA" w:rsidP="00F171AA">
            <w:pPr>
              <w:pStyle w:val="divdocumentulli"/>
              <w:ind w:left="500"/>
              <w:rPr>
                <w:rStyle w:val="documentskn-mli4parentContainerright-box"/>
                <w:rFonts w:ascii="PT Sans" w:eastAsia="PT Sans" w:hAnsi="PT Sans" w:cs="PT Sans"/>
                <w:color w:val="46464E"/>
                <w:sz w:val="18"/>
                <w:szCs w:val="18"/>
              </w:rPr>
            </w:pPr>
          </w:p>
          <w:p w14:paraId="0A4CB16F" w14:textId="77777777" w:rsidR="00247CB6" w:rsidRDefault="00F171AA">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A</w:t>
            </w:r>
            <w:r>
              <w:rPr>
                <w:rStyle w:val="documentskn-mli4parentContainerright-box"/>
                <w:rFonts w:ascii="PT Sans" w:eastAsia="PT Sans" w:hAnsi="PT Sans" w:cs="PT Sans"/>
              </w:rPr>
              <w:t>ccomplishments</w:t>
            </w:r>
          </w:p>
          <w:p w14:paraId="3B3FAB0B" w14:textId="77777777" w:rsidR="00247CB6" w:rsidRDefault="00F171AA">
            <w:pPr>
              <w:pStyle w:val="divdocumentulli"/>
              <w:numPr>
                <w:ilvl w:val="0"/>
                <w:numId w:val="8"/>
              </w:numPr>
              <w:pBdr>
                <w:left w:val="none" w:sz="0" w:space="15" w:color="auto"/>
              </w:pBdr>
              <w:ind w:left="500" w:hanging="183"/>
              <w:rPr>
                <w:rStyle w:val="documentskn-mli4parentContainerright-box"/>
                <w:rFonts w:ascii="PT Sans" w:eastAsia="PT Sans" w:hAnsi="PT Sans" w:cs="PT Sans"/>
                <w:color w:val="46464E"/>
                <w:sz w:val="18"/>
                <w:szCs w:val="18"/>
              </w:rPr>
            </w:pPr>
            <w:r>
              <w:rPr>
                <w:rStyle w:val="Strong1"/>
                <w:rFonts w:ascii="PT Sans" w:eastAsia="PT Sans" w:hAnsi="PT Sans" w:cs="PT Sans"/>
                <w:b/>
                <w:bCs/>
                <w:color w:val="46464E"/>
                <w:sz w:val="18"/>
                <w:szCs w:val="18"/>
              </w:rPr>
              <w:t>NOBE Case Competition - Winner:</w:t>
            </w:r>
            <w:r>
              <w:rPr>
                <w:rStyle w:val="documentskn-mli4parentContainerright-box"/>
                <w:rFonts w:ascii="PT Sans" w:eastAsia="PT Sans" w:hAnsi="PT Sans" w:cs="PT Sans"/>
                <w:color w:val="46464E"/>
                <w:sz w:val="18"/>
                <w:szCs w:val="18"/>
              </w:rPr>
              <w:t xml:space="preserve"> An Engineering specific case competition consisting of 20 teams of 4. We were given 3 hours to come up with a solution and pitch it in preliminary and final rounds.</w:t>
            </w:r>
          </w:p>
          <w:p w14:paraId="149195EC" w14:textId="77777777" w:rsidR="00247CB6" w:rsidRDefault="00F171AA">
            <w:pPr>
              <w:pStyle w:val="divdocumentulli"/>
              <w:numPr>
                <w:ilvl w:val="0"/>
                <w:numId w:val="8"/>
              </w:numPr>
              <w:ind w:left="500" w:hanging="183"/>
              <w:rPr>
                <w:rStyle w:val="documentskn-mli4parentContainerright-box"/>
                <w:rFonts w:ascii="PT Sans" w:eastAsia="PT Sans" w:hAnsi="PT Sans" w:cs="PT Sans"/>
                <w:color w:val="46464E"/>
                <w:sz w:val="18"/>
                <w:szCs w:val="18"/>
              </w:rPr>
            </w:pPr>
            <w:r>
              <w:rPr>
                <w:rStyle w:val="Strong1"/>
                <w:rFonts w:ascii="PT Sans" w:eastAsia="PT Sans" w:hAnsi="PT Sans" w:cs="PT Sans"/>
                <w:b/>
                <w:bCs/>
                <w:color w:val="46464E"/>
                <w:sz w:val="18"/>
                <w:szCs w:val="18"/>
              </w:rPr>
              <w:t>Compete McGill Hackathon - 2nd Place:</w:t>
            </w:r>
            <w:r>
              <w:rPr>
                <w:rStyle w:val="documentskn-mli4parentContainerright-box"/>
                <w:rFonts w:ascii="PT Sans" w:eastAsia="PT Sans" w:hAnsi="PT Sans" w:cs="PT Sans"/>
                <w:color w:val="46464E"/>
                <w:sz w:val="18"/>
                <w:szCs w:val="18"/>
              </w:rPr>
              <w:t xml:space="preserve"> My team competed in various events including app development, speed coding and functional programming.</w:t>
            </w:r>
          </w:p>
          <w:p w14:paraId="303138CE" w14:textId="0A964660" w:rsidR="00F171AA" w:rsidRDefault="00F171AA" w:rsidP="00F171AA">
            <w:pPr>
              <w:pStyle w:val="divdocumentulli"/>
              <w:numPr>
                <w:ilvl w:val="0"/>
                <w:numId w:val="8"/>
              </w:numPr>
              <w:spacing w:after="500"/>
              <w:ind w:left="500" w:hanging="183"/>
              <w:rPr>
                <w:rStyle w:val="documentskn-mli4parentContainerright-box"/>
                <w:rFonts w:ascii="PT Sans" w:eastAsia="PT Sans" w:hAnsi="PT Sans" w:cs="PT Sans"/>
                <w:color w:val="46464E"/>
                <w:sz w:val="18"/>
                <w:szCs w:val="18"/>
              </w:rPr>
            </w:pPr>
            <w:r>
              <w:rPr>
                <w:rStyle w:val="Strong1"/>
                <w:rFonts w:ascii="PT Sans" w:eastAsia="PT Sans" w:hAnsi="PT Sans" w:cs="PT Sans"/>
                <w:b/>
                <w:bCs/>
                <w:color w:val="46464E"/>
                <w:sz w:val="18"/>
                <w:szCs w:val="18"/>
              </w:rPr>
              <w:t>Google Tech Games - 4th Place:</w:t>
            </w:r>
            <w:r>
              <w:rPr>
                <w:rStyle w:val="documentskn-mli4parentContainerright-box"/>
                <w:rFonts w:ascii="PT Sans" w:eastAsia="PT Sans" w:hAnsi="PT Sans" w:cs="PT Sans"/>
                <w:color w:val="46464E"/>
                <w:sz w:val="18"/>
                <w:szCs w:val="18"/>
              </w:rPr>
              <w:t xml:space="preserve"> A hackathon hosted at Google's Montreal </w:t>
            </w:r>
          </w:p>
          <w:p w14:paraId="6B053DA6" w14:textId="0D84C2EE" w:rsidR="00247CB6" w:rsidRDefault="00247CB6">
            <w:pPr>
              <w:pStyle w:val="p"/>
              <w:pBdr>
                <w:left w:val="none" w:sz="0" w:space="15" w:color="auto"/>
              </w:pBdr>
              <w:spacing w:after="500"/>
              <w:ind w:left="300"/>
              <w:rPr>
                <w:rStyle w:val="documentskn-mli4parentContainerright-box"/>
                <w:rFonts w:ascii="PT Sans" w:eastAsia="PT Sans" w:hAnsi="PT Sans" w:cs="PT Sans"/>
                <w:color w:val="46464E"/>
                <w:sz w:val="18"/>
                <w:szCs w:val="18"/>
              </w:rPr>
            </w:pPr>
          </w:p>
        </w:tc>
        <w:tc>
          <w:tcPr>
            <w:tcW w:w="600" w:type="dxa"/>
            <w:tcMar>
              <w:top w:w="600" w:type="dxa"/>
              <w:left w:w="0" w:type="dxa"/>
              <w:bottom w:w="500" w:type="dxa"/>
              <w:right w:w="0" w:type="dxa"/>
            </w:tcMar>
            <w:vAlign w:val="bottom"/>
            <w:hideMark/>
          </w:tcPr>
          <w:p w14:paraId="431AF893" w14:textId="77777777" w:rsidR="00247CB6" w:rsidRDefault="00247CB6">
            <w:pPr>
              <w:pStyle w:val="documentsidecellParagraph"/>
              <w:pBdr>
                <w:top w:val="none" w:sz="0" w:space="0" w:color="auto"/>
                <w:bottom w:val="none" w:sz="0" w:space="0" w:color="auto"/>
              </w:pBdr>
              <w:rPr>
                <w:rStyle w:val="documentsidecell"/>
                <w:rFonts w:ascii="PT Sans" w:eastAsia="PT Sans" w:hAnsi="PT Sans" w:cs="PT Sans"/>
                <w:color w:val="46464E"/>
                <w:sz w:val="18"/>
                <w:szCs w:val="18"/>
              </w:rPr>
            </w:pPr>
          </w:p>
        </w:tc>
      </w:tr>
    </w:tbl>
    <w:p w14:paraId="43EB6286" w14:textId="77777777" w:rsidR="00247CB6" w:rsidRDefault="00F171AA">
      <w:pPr>
        <w:spacing w:line="20" w:lineRule="auto"/>
        <w:rPr>
          <w:rFonts w:ascii="PT Sans" w:eastAsia="PT Sans" w:hAnsi="PT Sans" w:cs="PT Sans"/>
          <w:color w:val="46464E"/>
          <w:sz w:val="18"/>
          <w:szCs w:val="18"/>
        </w:rPr>
      </w:pPr>
      <w:r>
        <w:rPr>
          <w:color w:val="FFFFFF"/>
          <w:sz w:val="2"/>
        </w:rPr>
        <w:t>.</w:t>
      </w:r>
    </w:p>
    <w:sectPr w:rsidR="00247CB6">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embedRegular r:id="rId1" w:fontKey="{53D4B2BE-3B6D-1147-AB2F-1E32A7A212FE}"/>
  </w:font>
  <w:font w:name="Times New Roman">
    <w:panose1 w:val="02020603050405020304"/>
    <w:charset w:val="00"/>
    <w:family w:val="roman"/>
    <w:pitch w:val="variable"/>
    <w:sig w:usb0="E0002EFF" w:usb1="C000785B" w:usb2="00000009" w:usb3="00000000" w:csb0="000001FF" w:csb1="00000000"/>
    <w:embedRegular r:id="rId2" w:fontKey="{33ED834E-146B-954F-A6EF-EBE3A31CB8A6}"/>
    <w:embedBold r:id="rId3" w:fontKey="{F449037B-5E17-324C-BCAF-7089368C444C}"/>
    <w:embedBoldItalic r:id="rId4" w:fontKey="{BB438EBF-DDB4-2D44-A33C-C063B7991CB2}"/>
  </w:font>
  <w:font w:name="Courier New">
    <w:panose1 w:val="02070309020205020404"/>
    <w:charset w:val="00"/>
    <w:family w:val="modern"/>
    <w:pitch w:val="fixed"/>
    <w:sig w:usb0="E0002AFF" w:usb1="C0007843" w:usb2="00000009" w:usb3="00000000" w:csb0="000001FF" w:csb1="00000000"/>
    <w:embedRegular r:id="rId5" w:fontKey="{F2E1A482-34DF-FA4F-9BB3-9E7BC2FF4A78}"/>
  </w:font>
  <w:font w:name="Wingdings">
    <w:panose1 w:val="05000000000000000000"/>
    <w:charset w:val="4D"/>
    <w:family w:val="decorative"/>
    <w:pitch w:val="variable"/>
    <w:sig w:usb0="00000003" w:usb1="10000000" w:usb2="00000000" w:usb3="00000000" w:csb0="80000001" w:csb1="00000000"/>
    <w:embedRegular r:id="rId6" w:fontKey="{B6D2CE4E-1F27-DC41-9025-5487C5767FA2}"/>
  </w:font>
  <w:font w:name="Oswald">
    <w:charset w:val="00"/>
    <w:family w:val="auto"/>
    <w:pitch w:val="default"/>
    <w:embedRegular r:id="rId7" w:fontKey="{C4A3FB28-6BE2-C24C-8446-35C5827D8F07}"/>
  </w:font>
  <w:font w:name="PT Sans">
    <w:panose1 w:val="020B0503020203020204"/>
    <w:charset w:val="4D"/>
    <w:family w:val="swiss"/>
    <w:pitch w:val="variable"/>
    <w:sig w:usb0="A00002EF" w:usb1="5000204B" w:usb2="00000000" w:usb3="00000000" w:csb0="00000097" w:csb1="00000000"/>
  </w:font>
  <w:font w:name="Calibri Light">
    <w:panose1 w:val="020F0302020204030204"/>
    <w:charset w:val="00"/>
    <w:family w:val="swiss"/>
    <w:pitch w:val="variable"/>
    <w:sig w:usb0="E0002AFF" w:usb1="C000247B" w:usb2="00000009" w:usb3="00000000" w:csb0="000001FF" w:csb1="00000000"/>
    <w:embedRegular r:id="rId10" w:fontKey="{1A2EA638-690B-D94F-A0F2-A2D92AD550A8}"/>
  </w:font>
  <w:font w:name="Calibri">
    <w:panose1 w:val="020F0502020204030204"/>
    <w:charset w:val="00"/>
    <w:family w:val="swiss"/>
    <w:pitch w:val="variable"/>
    <w:sig w:usb0="E0002AFF" w:usb1="C000247B" w:usb2="00000009" w:usb3="00000000" w:csb0="000001FF" w:csb1="00000000"/>
    <w:embedRegular r:id="rId11" w:fontKey="{1F1CB89E-D6CF-D545-A80E-416085C1DE6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23C82CA8">
      <w:start w:val="1"/>
      <w:numFmt w:val="bullet"/>
      <w:suff w:val="nothing"/>
      <w:lvlText w:val=""/>
      <w:lvlJc w:val="left"/>
      <w:pPr>
        <w:ind w:left="720" w:hanging="360"/>
      </w:pPr>
      <w:rPr>
        <w:rFonts w:ascii="Symbol" w:hAnsi="Symbol"/>
      </w:rPr>
    </w:lvl>
    <w:lvl w:ilvl="1" w:tplc="A77E158A">
      <w:start w:val="1"/>
      <w:numFmt w:val="bullet"/>
      <w:lvlText w:val="o"/>
      <w:lvlJc w:val="left"/>
      <w:pPr>
        <w:tabs>
          <w:tab w:val="num" w:pos="1440"/>
        </w:tabs>
        <w:ind w:left="1440" w:hanging="360"/>
      </w:pPr>
      <w:rPr>
        <w:rFonts w:ascii="Courier New" w:hAnsi="Courier New"/>
      </w:rPr>
    </w:lvl>
    <w:lvl w:ilvl="2" w:tplc="BBAC2F3C">
      <w:start w:val="1"/>
      <w:numFmt w:val="bullet"/>
      <w:lvlText w:val=""/>
      <w:lvlJc w:val="left"/>
      <w:pPr>
        <w:tabs>
          <w:tab w:val="num" w:pos="2160"/>
        </w:tabs>
        <w:ind w:left="2160" w:hanging="360"/>
      </w:pPr>
      <w:rPr>
        <w:rFonts w:ascii="Wingdings" w:hAnsi="Wingdings"/>
      </w:rPr>
    </w:lvl>
    <w:lvl w:ilvl="3" w:tplc="58983454">
      <w:start w:val="1"/>
      <w:numFmt w:val="bullet"/>
      <w:lvlText w:val=""/>
      <w:lvlJc w:val="left"/>
      <w:pPr>
        <w:tabs>
          <w:tab w:val="num" w:pos="2880"/>
        </w:tabs>
        <w:ind w:left="2880" w:hanging="360"/>
      </w:pPr>
      <w:rPr>
        <w:rFonts w:ascii="Symbol" w:hAnsi="Symbol"/>
      </w:rPr>
    </w:lvl>
    <w:lvl w:ilvl="4" w:tplc="D27204B8">
      <w:start w:val="1"/>
      <w:numFmt w:val="bullet"/>
      <w:lvlText w:val="o"/>
      <w:lvlJc w:val="left"/>
      <w:pPr>
        <w:tabs>
          <w:tab w:val="num" w:pos="3600"/>
        </w:tabs>
        <w:ind w:left="3600" w:hanging="360"/>
      </w:pPr>
      <w:rPr>
        <w:rFonts w:ascii="Courier New" w:hAnsi="Courier New"/>
      </w:rPr>
    </w:lvl>
    <w:lvl w:ilvl="5" w:tplc="840645B8">
      <w:start w:val="1"/>
      <w:numFmt w:val="bullet"/>
      <w:lvlText w:val=""/>
      <w:lvlJc w:val="left"/>
      <w:pPr>
        <w:tabs>
          <w:tab w:val="num" w:pos="4320"/>
        </w:tabs>
        <w:ind w:left="4320" w:hanging="360"/>
      </w:pPr>
      <w:rPr>
        <w:rFonts w:ascii="Wingdings" w:hAnsi="Wingdings"/>
      </w:rPr>
    </w:lvl>
    <w:lvl w:ilvl="6" w:tplc="FAF40450">
      <w:start w:val="1"/>
      <w:numFmt w:val="bullet"/>
      <w:lvlText w:val=""/>
      <w:lvlJc w:val="left"/>
      <w:pPr>
        <w:tabs>
          <w:tab w:val="num" w:pos="5040"/>
        </w:tabs>
        <w:ind w:left="5040" w:hanging="360"/>
      </w:pPr>
      <w:rPr>
        <w:rFonts w:ascii="Symbol" w:hAnsi="Symbol"/>
      </w:rPr>
    </w:lvl>
    <w:lvl w:ilvl="7" w:tplc="C2FE041C">
      <w:start w:val="1"/>
      <w:numFmt w:val="bullet"/>
      <w:lvlText w:val="o"/>
      <w:lvlJc w:val="left"/>
      <w:pPr>
        <w:tabs>
          <w:tab w:val="num" w:pos="5760"/>
        </w:tabs>
        <w:ind w:left="5760" w:hanging="360"/>
      </w:pPr>
      <w:rPr>
        <w:rFonts w:ascii="Courier New" w:hAnsi="Courier New"/>
      </w:rPr>
    </w:lvl>
    <w:lvl w:ilvl="8" w:tplc="E376E506">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41804B28">
      <w:start w:val="1"/>
      <w:numFmt w:val="bullet"/>
      <w:lvlText w:val=""/>
      <w:lvlJc w:val="left"/>
      <w:pPr>
        <w:ind w:left="720" w:hanging="360"/>
      </w:pPr>
      <w:rPr>
        <w:rFonts w:ascii="Symbol" w:hAnsi="Symbol"/>
      </w:rPr>
    </w:lvl>
    <w:lvl w:ilvl="1" w:tplc="B8F04344">
      <w:start w:val="1"/>
      <w:numFmt w:val="bullet"/>
      <w:lvlText w:val="o"/>
      <w:lvlJc w:val="left"/>
      <w:pPr>
        <w:tabs>
          <w:tab w:val="num" w:pos="1440"/>
        </w:tabs>
        <w:ind w:left="1440" w:hanging="360"/>
      </w:pPr>
      <w:rPr>
        <w:rFonts w:ascii="Courier New" w:hAnsi="Courier New"/>
      </w:rPr>
    </w:lvl>
    <w:lvl w:ilvl="2" w:tplc="E72AC1A0">
      <w:start w:val="1"/>
      <w:numFmt w:val="bullet"/>
      <w:lvlText w:val=""/>
      <w:lvlJc w:val="left"/>
      <w:pPr>
        <w:tabs>
          <w:tab w:val="num" w:pos="2160"/>
        </w:tabs>
        <w:ind w:left="2160" w:hanging="360"/>
      </w:pPr>
      <w:rPr>
        <w:rFonts w:ascii="Wingdings" w:hAnsi="Wingdings"/>
      </w:rPr>
    </w:lvl>
    <w:lvl w:ilvl="3" w:tplc="CBD68D40">
      <w:start w:val="1"/>
      <w:numFmt w:val="bullet"/>
      <w:lvlText w:val=""/>
      <w:lvlJc w:val="left"/>
      <w:pPr>
        <w:tabs>
          <w:tab w:val="num" w:pos="2880"/>
        </w:tabs>
        <w:ind w:left="2880" w:hanging="360"/>
      </w:pPr>
      <w:rPr>
        <w:rFonts w:ascii="Symbol" w:hAnsi="Symbol"/>
      </w:rPr>
    </w:lvl>
    <w:lvl w:ilvl="4" w:tplc="5B70718A">
      <w:start w:val="1"/>
      <w:numFmt w:val="bullet"/>
      <w:lvlText w:val="o"/>
      <w:lvlJc w:val="left"/>
      <w:pPr>
        <w:tabs>
          <w:tab w:val="num" w:pos="3600"/>
        </w:tabs>
        <w:ind w:left="3600" w:hanging="360"/>
      </w:pPr>
      <w:rPr>
        <w:rFonts w:ascii="Courier New" w:hAnsi="Courier New"/>
      </w:rPr>
    </w:lvl>
    <w:lvl w:ilvl="5" w:tplc="55425966">
      <w:start w:val="1"/>
      <w:numFmt w:val="bullet"/>
      <w:lvlText w:val=""/>
      <w:lvlJc w:val="left"/>
      <w:pPr>
        <w:tabs>
          <w:tab w:val="num" w:pos="4320"/>
        </w:tabs>
        <w:ind w:left="4320" w:hanging="360"/>
      </w:pPr>
      <w:rPr>
        <w:rFonts w:ascii="Wingdings" w:hAnsi="Wingdings"/>
      </w:rPr>
    </w:lvl>
    <w:lvl w:ilvl="6" w:tplc="2678482A">
      <w:start w:val="1"/>
      <w:numFmt w:val="bullet"/>
      <w:lvlText w:val=""/>
      <w:lvlJc w:val="left"/>
      <w:pPr>
        <w:tabs>
          <w:tab w:val="num" w:pos="5040"/>
        </w:tabs>
        <w:ind w:left="5040" w:hanging="360"/>
      </w:pPr>
      <w:rPr>
        <w:rFonts w:ascii="Symbol" w:hAnsi="Symbol"/>
      </w:rPr>
    </w:lvl>
    <w:lvl w:ilvl="7" w:tplc="01461E28">
      <w:start w:val="1"/>
      <w:numFmt w:val="bullet"/>
      <w:lvlText w:val="o"/>
      <w:lvlJc w:val="left"/>
      <w:pPr>
        <w:tabs>
          <w:tab w:val="num" w:pos="5760"/>
        </w:tabs>
        <w:ind w:left="5760" w:hanging="360"/>
      </w:pPr>
      <w:rPr>
        <w:rFonts w:ascii="Courier New" w:hAnsi="Courier New"/>
      </w:rPr>
    </w:lvl>
    <w:lvl w:ilvl="8" w:tplc="4EE06492">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BF6E95FA">
      <w:start w:val="1"/>
      <w:numFmt w:val="bullet"/>
      <w:lvlText w:val=""/>
      <w:lvlJc w:val="left"/>
      <w:pPr>
        <w:ind w:left="720" w:hanging="360"/>
      </w:pPr>
      <w:rPr>
        <w:rFonts w:ascii="Symbol" w:hAnsi="Symbol"/>
      </w:rPr>
    </w:lvl>
    <w:lvl w:ilvl="1" w:tplc="06400A76">
      <w:start w:val="1"/>
      <w:numFmt w:val="bullet"/>
      <w:lvlText w:val="o"/>
      <w:lvlJc w:val="left"/>
      <w:pPr>
        <w:tabs>
          <w:tab w:val="num" w:pos="1440"/>
        </w:tabs>
        <w:ind w:left="1440" w:hanging="360"/>
      </w:pPr>
      <w:rPr>
        <w:rFonts w:ascii="Courier New" w:hAnsi="Courier New"/>
      </w:rPr>
    </w:lvl>
    <w:lvl w:ilvl="2" w:tplc="D182F38E">
      <w:start w:val="1"/>
      <w:numFmt w:val="bullet"/>
      <w:lvlText w:val=""/>
      <w:lvlJc w:val="left"/>
      <w:pPr>
        <w:tabs>
          <w:tab w:val="num" w:pos="2160"/>
        </w:tabs>
        <w:ind w:left="2160" w:hanging="360"/>
      </w:pPr>
      <w:rPr>
        <w:rFonts w:ascii="Wingdings" w:hAnsi="Wingdings"/>
      </w:rPr>
    </w:lvl>
    <w:lvl w:ilvl="3" w:tplc="5972D24E">
      <w:start w:val="1"/>
      <w:numFmt w:val="bullet"/>
      <w:lvlText w:val=""/>
      <w:lvlJc w:val="left"/>
      <w:pPr>
        <w:tabs>
          <w:tab w:val="num" w:pos="2880"/>
        </w:tabs>
        <w:ind w:left="2880" w:hanging="360"/>
      </w:pPr>
      <w:rPr>
        <w:rFonts w:ascii="Symbol" w:hAnsi="Symbol"/>
      </w:rPr>
    </w:lvl>
    <w:lvl w:ilvl="4" w:tplc="823CA7C8">
      <w:start w:val="1"/>
      <w:numFmt w:val="bullet"/>
      <w:lvlText w:val="o"/>
      <w:lvlJc w:val="left"/>
      <w:pPr>
        <w:tabs>
          <w:tab w:val="num" w:pos="3600"/>
        </w:tabs>
        <w:ind w:left="3600" w:hanging="360"/>
      </w:pPr>
      <w:rPr>
        <w:rFonts w:ascii="Courier New" w:hAnsi="Courier New"/>
      </w:rPr>
    </w:lvl>
    <w:lvl w:ilvl="5" w:tplc="4DF63A76">
      <w:start w:val="1"/>
      <w:numFmt w:val="bullet"/>
      <w:lvlText w:val=""/>
      <w:lvlJc w:val="left"/>
      <w:pPr>
        <w:tabs>
          <w:tab w:val="num" w:pos="4320"/>
        </w:tabs>
        <w:ind w:left="4320" w:hanging="360"/>
      </w:pPr>
      <w:rPr>
        <w:rFonts w:ascii="Wingdings" w:hAnsi="Wingdings"/>
      </w:rPr>
    </w:lvl>
    <w:lvl w:ilvl="6" w:tplc="0A10642E">
      <w:start w:val="1"/>
      <w:numFmt w:val="bullet"/>
      <w:lvlText w:val=""/>
      <w:lvlJc w:val="left"/>
      <w:pPr>
        <w:tabs>
          <w:tab w:val="num" w:pos="5040"/>
        </w:tabs>
        <w:ind w:left="5040" w:hanging="360"/>
      </w:pPr>
      <w:rPr>
        <w:rFonts w:ascii="Symbol" w:hAnsi="Symbol"/>
      </w:rPr>
    </w:lvl>
    <w:lvl w:ilvl="7" w:tplc="D21C21D2">
      <w:start w:val="1"/>
      <w:numFmt w:val="bullet"/>
      <w:lvlText w:val="o"/>
      <w:lvlJc w:val="left"/>
      <w:pPr>
        <w:tabs>
          <w:tab w:val="num" w:pos="5760"/>
        </w:tabs>
        <w:ind w:left="5760" w:hanging="360"/>
      </w:pPr>
      <w:rPr>
        <w:rFonts w:ascii="Courier New" w:hAnsi="Courier New"/>
      </w:rPr>
    </w:lvl>
    <w:lvl w:ilvl="8" w:tplc="C48E012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01E408B4">
      <w:start w:val="1"/>
      <w:numFmt w:val="bullet"/>
      <w:lvlText w:val=""/>
      <w:lvlJc w:val="left"/>
      <w:pPr>
        <w:ind w:left="720" w:hanging="360"/>
      </w:pPr>
      <w:rPr>
        <w:rFonts w:ascii="Symbol" w:hAnsi="Symbol"/>
      </w:rPr>
    </w:lvl>
    <w:lvl w:ilvl="1" w:tplc="4B94F48E">
      <w:start w:val="1"/>
      <w:numFmt w:val="bullet"/>
      <w:lvlText w:val="o"/>
      <w:lvlJc w:val="left"/>
      <w:pPr>
        <w:tabs>
          <w:tab w:val="num" w:pos="1440"/>
        </w:tabs>
        <w:ind w:left="1440" w:hanging="360"/>
      </w:pPr>
      <w:rPr>
        <w:rFonts w:ascii="Courier New" w:hAnsi="Courier New"/>
      </w:rPr>
    </w:lvl>
    <w:lvl w:ilvl="2" w:tplc="B052DBAA">
      <w:start w:val="1"/>
      <w:numFmt w:val="bullet"/>
      <w:lvlText w:val=""/>
      <w:lvlJc w:val="left"/>
      <w:pPr>
        <w:tabs>
          <w:tab w:val="num" w:pos="2160"/>
        </w:tabs>
        <w:ind w:left="2160" w:hanging="360"/>
      </w:pPr>
      <w:rPr>
        <w:rFonts w:ascii="Wingdings" w:hAnsi="Wingdings"/>
      </w:rPr>
    </w:lvl>
    <w:lvl w:ilvl="3" w:tplc="B24CAFEC">
      <w:start w:val="1"/>
      <w:numFmt w:val="bullet"/>
      <w:lvlText w:val=""/>
      <w:lvlJc w:val="left"/>
      <w:pPr>
        <w:tabs>
          <w:tab w:val="num" w:pos="2880"/>
        </w:tabs>
        <w:ind w:left="2880" w:hanging="360"/>
      </w:pPr>
      <w:rPr>
        <w:rFonts w:ascii="Symbol" w:hAnsi="Symbol"/>
      </w:rPr>
    </w:lvl>
    <w:lvl w:ilvl="4" w:tplc="735883CE">
      <w:start w:val="1"/>
      <w:numFmt w:val="bullet"/>
      <w:lvlText w:val="o"/>
      <w:lvlJc w:val="left"/>
      <w:pPr>
        <w:tabs>
          <w:tab w:val="num" w:pos="3600"/>
        </w:tabs>
        <w:ind w:left="3600" w:hanging="360"/>
      </w:pPr>
      <w:rPr>
        <w:rFonts w:ascii="Courier New" w:hAnsi="Courier New"/>
      </w:rPr>
    </w:lvl>
    <w:lvl w:ilvl="5" w:tplc="DB142846">
      <w:start w:val="1"/>
      <w:numFmt w:val="bullet"/>
      <w:lvlText w:val=""/>
      <w:lvlJc w:val="left"/>
      <w:pPr>
        <w:tabs>
          <w:tab w:val="num" w:pos="4320"/>
        </w:tabs>
        <w:ind w:left="4320" w:hanging="360"/>
      </w:pPr>
      <w:rPr>
        <w:rFonts w:ascii="Wingdings" w:hAnsi="Wingdings"/>
      </w:rPr>
    </w:lvl>
    <w:lvl w:ilvl="6" w:tplc="8EBC557A">
      <w:start w:val="1"/>
      <w:numFmt w:val="bullet"/>
      <w:lvlText w:val=""/>
      <w:lvlJc w:val="left"/>
      <w:pPr>
        <w:tabs>
          <w:tab w:val="num" w:pos="5040"/>
        </w:tabs>
        <w:ind w:left="5040" w:hanging="360"/>
      </w:pPr>
      <w:rPr>
        <w:rFonts w:ascii="Symbol" w:hAnsi="Symbol"/>
      </w:rPr>
    </w:lvl>
    <w:lvl w:ilvl="7" w:tplc="92BC9888">
      <w:start w:val="1"/>
      <w:numFmt w:val="bullet"/>
      <w:lvlText w:val="o"/>
      <w:lvlJc w:val="left"/>
      <w:pPr>
        <w:tabs>
          <w:tab w:val="num" w:pos="5760"/>
        </w:tabs>
        <w:ind w:left="5760" w:hanging="360"/>
      </w:pPr>
      <w:rPr>
        <w:rFonts w:ascii="Courier New" w:hAnsi="Courier New"/>
      </w:rPr>
    </w:lvl>
    <w:lvl w:ilvl="8" w:tplc="1EBC9990">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FF609C48">
      <w:start w:val="1"/>
      <w:numFmt w:val="bullet"/>
      <w:lvlText w:val=""/>
      <w:lvlJc w:val="left"/>
      <w:pPr>
        <w:ind w:left="720" w:hanging="360"/>
      </w:pPr>
      <w:rPr>
        <w:rFonts w:ascii="Symbol" w:hAnsi="Symbol"/>
      </w:rPr>
    </w:lvl>
    <w:lvl w:ilvl="1" w:tplc="FAB20B6E">
      <w:start w:val="1"/>
      <w:numFmt w:val="bullet"/>
      <w:lvlText w:val="o"/>
      <w:lvlJc w:val="left"/>
      <w:pPr>
        <w:tabs>
          <w:tab w:val="num" w:pos="1440"/>
        </w:tabs>
        <w:ind w:left="1440" w:hanging="360"/>
      </w:pPr>
      <w:rPr>
        <w:rFonts w:ascii="Courier New" w:hAnsi="Courier New"/>
      </w:rPr>
    </w:lvl>
    <w:lvl w:ilvl="2" w:tplc="BE2052CA">
      <w:start w:val="1"/>
      <w:numFmt w:val="bullet"/>
      <w:lvlText w:val=""/>
      <w:lvlJc w:val="left"/>
      <w:pPr>
        <w:tabs>
          <w:tab w:val="num" w:pos="2160"/>
        </w:tabs>
        <w:ind w:left="2160" w:hanging="360"/>
      </w:pPr>
      <w:rPr>
        <w:rFonts w:ascii="Wingdings" w:hAnsi="Wingdings"/>
      </w:rPr>
    </w:lvl>
    <w:lvl w:ilvl="3" w:tplc="96CEE322">
      <w:start w:val="1"/>
      <w:numFmt w:val="bullet"/>
      <w:lvlText w:val=""/>
      <w:lvlJc w:val="left"/>
      <w:pPr>
        <w:tabs>
          <w:tab w:val="num" w:pos="2880"/>
        </w:tabs>
        <w:ind w:left="2880" w:hanging="360"/>
      </w:pPr>
      <w:rPr>
        <w:rFonts w:ascii="Symbol" w:hAnsi="Symbol"/>
      </w:rPr>
    </w:lvl>
    <w:lvl w:ilvl="4" w:tplc="45D692FA">
      <w:start w:val="1"/>
      <w:numFmt w:val="bullet"/>
      <w:lvlText w:val="o"/>
      <w:lvlJc w:val="left"/>
      <w:pPr>
        <w:tabs>
          <w:tab w:val="num" w:pos="3600"/>
        </w:tabs>
        <w:ind w:left="3600" w:hanging="360"/>
      </w:pPr>
      <w:rPr>
        <w:rFonts w:ascii="Courier New" w:hAnsi="Courier New"/>
      </w:rPr>
    </w:lvl>
    <w:lvl w:ilvl="5" w:tplc="2BDC0E52">
      <w:start w:val="1"/>
      <w:numFmt w:val="bullet"/>
      <w:lvlText w:val=""/>
      <w:lvlJc w:val="left"/>
      <w:pPr>
        <w:tabs>
          <w:tab w:val="num" w:pos="4320"/>
        </w:tabs>
        <w:ind w:left="4320" w:hanging="360"/>
      </w:pPr>
      <w:rPr>
        <w:rFonts w:ascii="Wingdings" w:hAnsi="Wingdings"/>
      </w:rPr>
    </w:lvl>
    <w:lvl w:ilvl="6" w:tplc="9B56D18C">
      <w:start w:val="1"/>
      <w:numFmt w:val="bullet"/>
      <w:lvlText w:val=""/>
      <w:lvlJc w:val="left"/>
      <w:pPr>
        <w:tabs>
          <w:tab w:val="num" w:pos="5040"/>
        </w:tabs>
        <w:ind w:left="5040" w:hanging="360"/>
      </w:pPr>
      <w:rPr>
        <w:rFonts w:ascii="Symbol" w:hAnsi="Symbol"/>
      </w:rPr>
    </w:lvl>
    <w:lvl w:ilvl="7" w:tplc="98E4ECE4">
      <w:start w:val="1"/>
      <w:numFmt w:val="bullet"/>
      <w:lvlText w:val="o"/>
      <w:lvlJc w:val="left"/>
      <w:pPr>
        <w:tabs>
          <w:tab w:val="num" w:pos="5760"/>
        </w:tabs>
        <w:ind w:left="5760" w:hanging="360"/>
      </w:pPr>
      <w:rPr>
        <w:rFonts w:ascii="Courier New" w:hAnsi="Courier New"/>
      </w:rPr>
    </w:lvl>
    <w:lvl w:ilvl="8" w:tplc="81A2BFA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A9A6C204">
      <w:start w:val="1"/>
      <w:numFmt w:val="bullet"/>
      <w:lvlText w:val=""/>
      <w:lvlJc w:val="left"/>
      <w:pPr>
        <w:ind w:left="720" w:hanging="360"/>
      </w:pPr>
      <w:rPr>
        <w:rFonts w:ascii="Symbol" w:hAnsi="Symbol"/>
      </w:rPr>
    </w:lvl>
    <w:lvl w:ilvl="1" w:tplc="B208705C">
      <w:start w:val="1"/>
      <w:numFmt w:val="bullet"/>
      <w:lvlText w:val="o"/>
      <w:lvlJc w:val="left"/>
      <w:pPr>
        <w:tabs>
          <w:tab w:val="num" w:pos="1440"/>
        </w:tabs>
        <w:ind w:left="1440" w:hanging="360"/>
      </w:pPr>
      <w:rPr>
        <w:rFonts w:ascii="Courier New" w:hAnsi="Courier New"/>
      </w:rPr>
    </w:lvl>
    <w:lvl w:ilvl="2" w:tplc="F4C00A4C">
      <w:start w:val="1"/>
      <w:numFmt w:val="bullet"/>
      <w:lvlText w:val=""/>
      <w:lvlJc w:val="left"/>
      <w:pPr>
        <w:tabs>
          <w:tab w:val="num" w:pos="2160"/>
        </w:tabs>
        <w:ind w:left="2160" w:hanging="360"/>
      </w:pPr>
      <w:rPr>
        <w:rFonts w:ascii="Wingdings" w:hAnsi="Wingdings"/>
      </w:rPr>
    </w:lvl>
    <w:lvl w:ilvl="3" w:tplc="3F74BBE4">
      <w:start w:val="1"/>
      <w:numFmt w:val="bullet"/>
      <w:lvlText w:val=""/>
      <w:lvlJc w:val="left"/>
      <w:pPr>
        <w:tabs>
          <w:tab w:val="num" w:pos="2880"/>
        </w:tabs>
        <w:ind w:left="2880" w:hanging="360"/>
      </w:pPr>
      <w:rPr>
        <w:rFonts w:ascii="Symbol" w:hAnsi="Symbol"/>
      </w:rPr>
    </w:lvl>
    <w:lvl w:ilvl="4" w:tplc="957C63F8">
      <w:start w:val="1"/>
      <w:numFmt w:val="bullet"/>
      <w:lvlText w:val="o"/>
      <w:lvlJc w:val="left"/>
      <w:pPr>
        <w:tabs>
          <w:tab w:val="num" w:pos="3600"/>
        </w:tabs>
        <w:ind w:left="3600" w:hanging="360"/>
      </w:pPr>
      <w:rPr>
        <w:rFonts w:ascii="Courier New" w:hAnsi="Courier New"/>
      </w:rPr>
    </w:lvl>
    <w:lvl w:ilvl="5" w:tplc="879CDFCC">
      <w:start w:val="1"/>
      <w:numFmt w:val="bullet"/>
      <w:lvlText w:val=""/>
      <w:lvlJc w:val="left"/>
      <w:pPr>
        <w:tabs>
          <w:tab w:val="num" w:pos="4320"/>
        </w:tabs>
        <w:ind w:left="4320" w:hanging="360"/>
      </w:pPr>
      <w:rPr>
        <w:rFonts w:ascii="Wingdings" w:hAnsi="Wingdings"/>
      </w:rPr>
    </w:lvl>
    <w:lvl w:ilvl="6" w:tplc="29283BFA">
      <w:start w:val="1"/>
      <w:numFmt w:val="bullet"/>
      <w:lvlText w:val=""/>
      <w:lvlJc w:val="left"/>
      <w:pPr>
        <w:tabs>
          <w:tab w:val="num" w:pos="5040"/>
        </w:tabs>
        <w:ind w:left="5040" w:hanging="360"/>
      </w:pPr>
      <w:rPr>
        <w:rFonts w:ascii="Symbol" w:hAnsi="Symbol"/>
      </w:rPr>
    </w:lvl>
    <w:lvl w:ilvl="7" w:tplc="420AD862">
      <w:start w:val="1"/>
      <w:numFmt w:val="bullet"/>
      <w:lvlText w:val="o"/>
      <w:lvlJc w:val="left"/>
      <w:pPr>
        <w:tabs>
          <w:tab w:val="num" w:pos="5760"/>
        </w:tabs>
        <w:ind w:left="5760" w:hanging="360"/>
      </w:pPr>
      <w:rPr>
        <w:rFonts w:ascii="Courier New" w:hAnsi="Courier New"/>
      </w:rPr>
    </w:lvl>
    <w:lvl w:ilvl="8" w:tplc="CC56BD2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A83808E6">
      <w:start w:val="1"/>
      <w:numFmt w:val="bullet"/>
      <w:lvlText w:val=""/>
      <w:lvlJc w:val="left"/>
      <w:pPr>
        <w:ind w:left="720" w:hanging="360"/>
      </w:pPr>
      <w:rPr>
        <w:rFonts w:ascii="Symbol" w:hAnsi="Symbol"/>
      </w:rPr>
    </w:lvl>
    <w:lvl w:ilvl="1" w:tplc="B57CE7C2">
      <w:start w:val="1"/>
      <w:numFmt w:val="bullet"/>
      <w:lvlText w:val="o"/>
      <w:lvlJc w:val="left"/>
      <w:pPr>
        <w:tabs>
          <w:tab w:val="num" w:pos="1440"/>
        </w:tabs>
        <w:ind w:left="1440" w:hanging="360"/>
      </w:pPr>
      <w:rPr>
        <w:rFonts w:ascii="Courier New" w:hAnsi="Courier New"/>
      </w:rPr>
    </w:lvl>
    <w:lvl w:ilvl="2" w:tplc="A48282CC">
      <w:start w:val="1"/>
      <w:numFmt w:val="bullet"/>
      <w:lvlText w:val=""/>
      <w:lvlJc w:val="left"/>
      <w:pPr>
        <w:tabs>
          <w:tab w:val="num" w:pos="2160"/>
        </w:tabs>
        <w:ind w:left="2160" w:hanging="360"/>
      </w:pPr>
      <w:rPr>
        <w:rFonts w:ascii="Wingdings" w:hAnsi="Wingdings"/>
      </w:rPr>
    </w:lvl>
    <w:lvl w:ilvl="3" w:tplc="6938F26A">
      <w:start w:val="1"/>
      <w:numFmt w:val="bullet"/>
      <w:lvlText w:val=""/>
      <w:lvlJc w:val="left"/>
      <w:pPr>
        <w:tabs>
          <w:tab w:val="num" w:pos="2880"/>
        </w:tabs>
        <w:ind w:left="2880" w:hanging="360"/>
      </w:pPr>
      <w:rPr>
        <w:rFonts w:ascii="Symbol" w:hAnsi="Symbol"/>
      </w:rPr>
    </w:lvl>
    <w:lvl w:ilvl="4" w:tplc="69A2FA4E">
      <w:start w:val="1"/>
      <w:numFmt w:val="bullet"/>
      <w:lvlText w:val="o"/>
      <w:lvlJc w:val="left"/>
      <w:pPr>
        <w:tabs>
          <w:tab w:val="num" w:pos="3600"/>
        </w:tabs>
        <w:ind w:left="3600" w:hanging="360"/>
      </w:pPr>
      <w:rPr>
        <w:rFonts w:ascii="Courier New" w:hAnsi="Courier New"/>
      </w:rPr>
    </w:lvl>
    <w:lvl w:ilvl="5" w:tplc="4286A2CA">
      <w:start w:val="1"/>
      <w:numFmt w:val="bullet"/>
      <w:lvlText w:val=""/>
      <w:lvlJc w:val="left"/>
      <w:pPr>
        <w:tabs>
          <w:tab w:val="num" w:pos="4320"/>
        </w:tabs>
        <w:ind w:left="4320" w:hanging="360"/>
      </w:pPr>
      <w:rPr>
        <w:rFonts w:ascii="Wingdings" w:hAnsi="Wingdings"/>
      </w:rPr>
    </w:lvl>
    <w:lvl w:ilvl="6" w:tplc="AE324784">
      <w:start w:val="1"/>
      <w:numFmt w:val="bullet"/>
      <w:lvlText w:val=""/>
      <w:lvlJc w:val="left"/>
      <w:pPr>
        <w:tabs>
          <w:tab w:val="num" w:pos="5040"/>
        </w:tabs>
        <w:ind w:left="5040" w:hanging="360"/>
      </w:pPr>
      <w:rPr>
        <w:rFonts w:ascii="Symbol" w:hAnsi="Symbol"/>
      </w:rPr>
    </w:lvl>
    <w:lvl w:ilvl="7" w:tplc="12F48800">
      <w:start w:val="1"/>
      <w:numFmt w:val="bullet"/>
      <w:lvlText w:val="o"/>
      <w:lvlJc w:val="left"/>
      <w:pPr>
        <w:tabs>
          <w:tab w:val="num" w:pos="5760"/>
        </w:tabs>
        <w:ind w:left="5760" w:hanging="360"/>
      </w:pPr>
      <w:rPr>
        <w:rFonts w:ascii="Courier New" w:hAnsi="Courier New"/>
      </w:rPr>
    </w:lvl>
    <w:lvl w:ilvl="8" w:tplc="EF08C830">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17661194">
      <w:start w:val="1"/>
      <w:numFmt w:val="bullet"/>
      <w:lvlText w:val=""/>
      <w:lvlJc w:val="left"/>
      <w:pPr>
        <w:ind w:left="720" w:hanging="360"/>
      </w:pPr>
      <w:rPr>
        <w:rFonts w:ascii="Symbol" w:hAnsi="Symbol"/>
      </w:rPr>
    </w:lvl>
    <w:lvl w:ilvl="1" w:tplc="E2821D12">
      <w:start w:val="1"/>
      <w:numFmt w:val="bullet"/>
      <w:lvlText w:val="o"/>
      <w:lvlJc w:val="left"/>
      <w:pPr>
        <w:tabs>
          <w:tab w:val="num" w:pos="1440"/>
        </w:tabs>
        <w:ind w:left="1440" w:hanging="360"/>
      </w:pPr>
      <w:rPr>
        <w:rFonts w:ascii="Courier New" w:hAnsi="Courier New"/>
      </w:rPr>
    </w:lvl>
    <w:lvl w:ilvl="2" w:tplc="84A8BE6A">
      <w:start w:val="1"/>
      <w:numFmt w:val="bullet"/>
      <w:lvlText w:val=""/>
      <w:lvlJc w:val="left"/>
      <w:pPr>
        <w:tabs>
          <w:tab w:val="num" w:pos="2160"/>
        </w:tabs>
        <w:ind w:left="2160" w:hanging="360"/>
      </w:pPr>
      <w:rPr>
        <w:rFonts w:ascii="Wingdings" w:hAnsi="Wingdings"/>
      </w:rPr>
    </w:lvl>
    <w:lvl w:ilvl="3" w:tplc="68C8297C">
      <w:start w:val="1"/>
      <w:numFmt w:val="bullet"/>
      <w:lvlText w:val=""/>
      <w:lvlJc w:val="left"/>
      <w:pPr>
        <w:tabs>
          <w:tab w:val="num" w:pos="2880"/>
        </w:tabs>
        <w:ind w:left="2880" w:hanging="360"/>
      </w:pPr>
      <w:rPr>
        <w:rFonts w:ascii="Symbol" w:hAnsi="Symbol"/>
      </w:rPr>
    </w:lvl>
    <w:lvl w:ilvl="4" w:tplc="CCB25B70">
      <w:start w:val="1"/>
      <w:numFmt w:val="bullet"/>
      <w:lvlText w:val="o"/>
      <w:lvlJc w:val="left"/>
      <w:pPr>
        <w:tabs>
          <w:tab w:val="num" w:pos="3600"/>
        </w:tabs>
        <w:ind w:left="3600" w:hanging="360"/>
      </w:pPr>
      <w:rPr>
        <w:rFonts w:ascii="Courier New" w:hAnsi="Courier New"/>
      </w:rPr>
    </w:lvl>
    <w:lvl w:ilvl="5" w:tplc="59D49E6E">
      <w:start w:val="1"/>
      <w:numFmt w:val="bullet"/>
      <w:lvlText w:val=""/>
      <w:lvlJc w:val="left"/>
      <w:pPr>
        <w:tabs>
          <w:tab w:val="num" w:pos="4320"/>
        </w:tabs>
        <w:ind w:left="4320" w:hanging="360"/>
      </w:pPr>
      <w:rPr>
        <w:rFonts w:ascii="Wingdings" w:hAnsi="Wingdings"/>
      </w:rPr>
    </w:lvl>
    <w:lvl w:ilvl="6" w:tplc="50BC9F58">
      <w:start w:val="1"/>
      <w:numFmt w:val="bullet"/>
      <w:lvlText w:val=""/>
      <w:lvlJc w:val="left"/>
      <w:pPr>
        <w:tabs>
          <w:tab w:val="num" w:pos="5040"/>
        </w:tabs>
        <w:ind w:left="5040" w:hanging="360"/>
      </w:pPr>
      <w:rPr>
        <w:rFonts w:ascii="Symbol" w:hAnsi="Symbol"/>
      </w:rPr>
    </w:lvl>
    <w:lvl w:ilvl="7" w:tplc="74623B00">
      <w:start w:val="1"/>
      <w:numFmt w:val="bullet"/>
      <w:lvlText w:val="o"/>
      <w:lvlJc w:val="left"/>
      <w:pPr>
        <w:tabs>
          <w:tab w:val="num" w:pos="5760"/>
        </w:tabs>
        <w:ind w:left="5760" w:hanging="360"/>
      </w:pPr>
      <w:rPr>
        <w:rFonts w:ascii="Courier New" w:hAnsi="Courier New"/>
      </w:rPr>
    </w:lvl>
    <w:lvl w:ilvl="8" w:tplc="C47AFF40">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B6"/>
    <w:rsid w:val="00247CB6"/>
    <w:rsid w:val="00F171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E7358"/>
  <w15:docId w15:val="{E122B4E2-4BA3-D44D-8481-E27C2F763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customStyle="1" w:styleId="documentskn-mli4fontsize">
    <w:name w:val="document_skn-mli4_fontsize"/>
    <w:basedOn w:val="Normal"/>
    <w:rPr>
      <w:sz w:val="18"/>
      <w:szCs w:val="18"/>
    </w:rPr>
  </w:style>
  <w:style w:type="character" w:customStyle="1" w:styleId="documentskn-mli4topsectionsection">
    <w:name w:val="document_skn-mli4_topsection_section"/>
    <w:basedOn w:val="DefaultParagraphFont"/>
    <w:rPr>
      <w:bdr w:val="nil"/>
      <w:shd w:val="clear" w:color="auto" w:fill="576D7B"/>
    </w:rPr>
  </w:style>
  <w:style w:type="paragraph" w:customStyle="1" w:styleId="documentskn-mli4paragraphPARAGRAPHNAME">
    <w:name w:val="document_skn-mli4_paragraph_PARAGRAPH_NAME"/>
    <w:basedOn w:val="Normal"/>
  </w:style>
  <w:style w:type="paragraph" w:customStyle="1" w:styleId="documentskn-mli4topsectionsectionPARAGRAPHNAMEdiv">
    <w:name w:val="document_skn-mli4_topsection_section_PARAGRAPH_NAME &gt; div"/>
    <w:basedOn w:val="Normal"/>
    <w:pPr>
      <w:pBdr>
        <w:left w:val="none" w:sz="0" w:space="25" w:color="auto"/>
        <w:right w:val="none" w:sz="0" w:space="25" w:color="auto"/>
      </w:pBdr>
    </w:pPr>
  </w:style>
  <w:style w:type="character" w:customStyle="1" w:styleId="span">
    <w:name w:val="span"/>
    <w:basedOn w:val="DefaultParagraphFont"/>
    <w:rPr>
      <w:bdr w:val="none" w:sz="0" w:space="0" w:color="auto"/>
      <w:vertAlign w:val="baseline"/>
    </w:rPr>
  </w:style>
  <w:style w:type="character" w:customStyle="1" w:styleId="documentskn-mli4topsectionemptycell">
    <w:name w:val="document_skn-mli4_topsection_emptycell"/>
    <w:basedOn w:val="DefaultParagraphFont"/>
    <w:rPr>
      <w:shd w:val="clear" w:color="auto" w:fill="576D7B"/>
    </w:rPr>
  </w:style>
  <w:style w:type="paragraph" w:customStyle="1" w:styleId="documentskn-mli4topsectionemptycellParagraph">
    <w:name w:val="document_skn-mli4_topsection_emptycell Paragraph"/>
    <w:basedOn w:val="Normal"/>
    <w:pPr>
      <w:shd w:val="clear" w:color="auto" w:fill="576D7B"/>
    </w:pPr>
    <w:rPr>
      <w:shd w:val="clear" w:color="auto" w:fill="576D7B"/>
    </w:rPr>
  </w:style>
  <w:style w:type="table" w:customStyle="1" w:styleId="documentskn-mli4topsection">
    <w:name w:val="document_skn-mli4_topsection"/>
    <w:basedOn w:val="TableNormal"/>
    <w:tblPr/>
    <w:trPr>
      <w:hidden/>
    </w:trPr>
  </w:style>
  <w:style w:type="character" w:customStyle="1" w:styleId="documentsidecell">
    <w:name w:val="document_sidecell"/>
    <w:basedOn w:val="DefaultParagraphFont"/>
  </w:style>
  <w:style w:type="character" w:customStyle="1" w:styleId="documentskn-mli4parentContainerleft-box">
    <w:name w:val="document_skn-mli4_parentContainer_left-box"/>
    <w:basedOn w:val="DefaultParagraphFont"/>
    <w:rPr>
      <w:shd w:val="clear" w:color="auto" w:fill="576D7B"/>
    </w:rPr>
  </w:style>
  <w:style w:type="paragraph" w:customStyle="1" w:styleId="documentskn-mli4section">
    <w:name w:val="document_skn-mli4_section"/>
    <w:basedOn w:val="Normal"/>
  </w:style>
  <w:style w:type="paragraph" w:customStyle="1" w:styleId="documentskn-mli4heading">
    <w:name w:val="document_skn-mli4_heading"/>
    <w:basedOn w:val="Normal"/>
    <w:pPr>
      <w:pBdr>
        <w:bottom w:val="none" w:sz="0" w:space="5" w:color="auto"/>
      </w:pBdr>
    </w:pPr>
  </w:style>
  <w:style w:type="paragraph" w:customStyle="1" w:styleId="documentskn-mli4sectiontitle">
    <w:name w:val="document_skn-mli4_sectiontitle"/>
    <w:basedOn w:val="Normal"/>
    <w:pPr>
      <w:spacing w:line="340" w:lineRule="atLeast"/>
    </w:pPr>
    <w:rPr>
      <w:b/>
      <w:bCs/>
      <w:caps/>
      <w:color w:val="000000"/>
      <w:spacing w:val="10"/>
      <w:sz w:val="28"/>
      <w:szCs w:val="28"/>
    </w:rPr>
  </w:style>
  <w:style w:type="paragraph" w:customStyle="1" w:styleId="documentskn-mli4paragraph">
    <w:name w:val="document_skn-mli4_paragraph"/>
    <w:basedOn w:val="Normal"/>
    <w:pPr>
      <w:pBdr>
        <w:top w:val="none" w:sz="0" w:space="12" w:color="auto"/>
        <w:left w:val="none" w:sz="0" w:space="15" w:color="auto"/>
      </w:pBdr>
    </w:pPr>
  </w:style>
  <w:style w:type="paragraph" w:customStyle="1" w:styleId="documentskn-mli4address">
    <w:name w:val="document_skn-mli4_address"/>
    <w:basedOn w:val="Normal"/>
    <w:rPr>
      <w:color w:val="000000"/>
    </w:rPr>
  </w:style>
  <w:style w:type="paragraph" w:customStyle="1" w:styleId="documentskn-mli4dispBlock">
    <w:name w:val="document_skn-mli4_dispBlock"/>
    <w:basedOn w:val="Normal"/>
  </w:style>
  <w:style w:type="character" w:customStyle="1" w:styleId="documentskn-mli4txtBold">
    <w:name w:val="document_skn-mli4_txtBold"/>
    <w:basedOn w:val="DefaultParagraphFont"/>
    <w:rPr>
      <w:b/>
      <w:bCs/>
    </w:rPr>
  </w:style>
  <w:style w:type="character" w:customStyle="1" w:styleId="documentmukcolon">
    <w:name w:val="document_mukcolon"/>
    <w:basedOn w:val="DefaultParagraphFont"/>
    <w:rPr>
      <w:vanish/>
    </w:rPr>
  </w:style>
  <w:style w:type="paragraph" w:customStyle="1" w:styleId="documentskn-mli4divSECTIONALNK">
    <w:name w:val="document_skn-mli4_div_SECTION_ALNK"/>
    <w:basedOn w:val="Normal"/>
  </w:style>
  <w:style w:type="paragraph" w:customStyle="1" w:styleId="documentskn-mli4left-boxsinglecolumn">
    <w:name w:val="document_skn-mli4_left-box_singlecolumn"/>
    <w:basedOn w:val="Normal"/>
  </w:style>
  <w:style w:type="paragraph" w:customStyle="1" w:styleId="documentskn-mli4adnlLnksli">
    <w:name w:val="document_skn-mli4_adnlLnks_li"/>
    <w:basedOn w:val="Normal"/>
  </w:style>
  <w:style w:type="paragraph" w:customStyle="1" w:styleId="documentskn-mli4adnlLnkslinth-last-child1">
    <w:name w:val="document_skn-mli4_adnlLnks_li_nth-last-child(1)"/>
    <w:basedOn w:val="Normal"/>
  </w:style>
  <w:style w:type="paragraph" w:customStyle="1" w:styleId="documentskn-mli4parentContainersinglecolumnnotadnlLnks">
    <w:name w:val="document_skn-mli4_parentContainer_singlecolumn_not(.adnlLnks)"/>
    <w:basedOn w:val="Normal"/>
  </w:style>
  <w:style w:type="paragraph" w:customStyle="1" w:styleId="divdocumentulli">
    <w:name w:val="div_document_ul_li"/>
    <w:basedOn w:val="Normal"/>
  </w:style>
  <w:style w:type="character" w:customStyle="1" w:styleId="Strong1">
    <w:name w:val="Strong1"/>
    <w:basedOn w:val="DefaultParagraphFont"/>
    <w:rPr>
      <w:bdr w:val="none" w:sz="0" w:space="0" w:color="auto"/>
      <w:vertAlign w:val="baseline"/>
    </w:rPr>
  </w:style>
  <w:style w:type="character" w:customStyle="1" w:styleId="u">
    <w:name w:val="u"/>
    <w:basedOn w:val="DefaultParagraphFont"/>
    <w:rPr>
      <w:bdr w:val="none" w:sz="0" w:space="0" w:color="auto"/>
      <w:vertAlign w:val="baseline"/>
    </w:rPr>
  </w:style>
  <w:style w:type="paragraph" w:customStyle="1" w:styleId="documentsidecellParagraph">
    <w:name w:val="document_sidecell Paragraph"/>
    <w:basedOn w:val="Normal"/>
    <w:pPr>
      <w:pBdr>
        <w:top w:val="none" w:sz="0" w:space="30" w:color="auto"/>
        <w:bottom w:val="none" w:sz="0" w:space="25" w:color="auto"/>
      </w:pBdr>
    </w:pPr>
  </w:style>
  <w:style w:type="character" w:customStyle="1" w:styleId="documentskn-mli4parentContainerright-box">
    <w:name w:val="document_skn-mli4_parentContainer_right-box"/>
    <w:basedOn w:val="DefaultParagraphFont"/>
  </w:style>
  <w:style w:type="paragraph" w:customStyle="1" w:styleId="documentskn-mli4parentContainerright-boxsection">
    <w:name w:val="document_skn-mli4_parentContainer_right-box_section"/>
    <w:basedOn w:val="Normal"/>
  </w:style>
  <w:style w:type="paragraph" w:customStyle="1" w:styleId="p">
    <w:name w:val="p"/>
    <w:basedOn w:val="Normal"/>
  </w:style>
  <w:style w:type="character" w:customStyle="1" w:styleId="a">
    <w:name w:val="a"/>
    <w:basedOn w:val="DefaultParagraphFont"/>
    <w:rPr>
      <w:bdr w:val="none" w:sz="0" w:space="0" w:color="auto"/>
      <w:vertAlign w:val="baseline"/>
    </w:rPr>
  </w:style>
  <w:style w:type="paragraph" w:customStyle="1" w:styleId="documentexpreducsspc">
    <w:name w:val="document_expreducsspc"/>
    <w:basedOn w:val="Normal"/>
    <w:pPr>
      <w:spacing w:line="500" w:lineRule="atLeast"/>
    </w:pPr>
    <w:rPr>
      <w:sz w:val="20"/>
      <w:szCs w:val="20"/>
    </w:rPr>
  </w:style>
  <w:style w:type="paragraph" w:customStyle="1" w:styleId="div">
    <w:name w:val="div"/>
    <w:basedOn w:val="Normal"/>
  </w:style>
  <w:style w:type="table" w:customStyle="1" w:styleId="documentskn-mli4parentContainer">
    <w:name w:val="document_skn-mli4_parentContainer"/>
    <w:basedOn w:val="TableNormal"/>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alexference.github.io/"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420</Words>
  <Characters>2399</Characters>
  <Application>Microsoft Office Word</Application>
  <DocSecurity>0</DocSecurity>
  <Lines>19</Lines>
  <Paragraphs>5</Paragraphs>
  <ScaleCrop>false</ScaleCrop>
  <Company/>
  <LinksUpToDate>false</LinksUpToDate>
  <CharactersWithSpaces>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AlexFerence</dc:title>
  <cp:lastModifiedBy>Alex Ference</cp:lastModifiedBy>
  <cp:revision>2</cp:revision>
  <dcterms:created xsi:type="dcterms:W3CDTF">2020-06-27T17:43:00Z</dcterms:created>
  <dcterms:modified xsi:type="dcterms:W3CDTF">2020-06-27T17:43:00Z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TD0AAB+LCAAAAAAABAAVl7WWpFAURT+oAtyCCXD3QjOkcHf4+qGTjnoVj8e95+wtUBgPkSwl4IxAMSiHwyTHwBhKCzCOIzjC/u4tzCtHDDw1G1CLzdGhtjvYRR8HGhLWgKD6G5OwV6mhdDu/C6wiMZcAIuaRSgmgoYw++wYvK1qGX4SctegJdondKhci7YjfQRblqzre3PZrmMGJGMBh2C7sqKeNCuBMMtD99VLLmImfb+nKHsi6wVaS6ltTcED</vt:lpwstr>
  </property>
  <property fmtid="{D5CDD505-2E9C-101B-9397-08002B2CF9AE}" pid="3" name="x1ye=1">
    <vt:lpwstr>CWYOs00Tfu1ns0oZyXKwH4YS1RzjDnUSxDcfbbHga8WLiarp9k7w1pebRNYH7xS1m/7ywCsMBEnSTBIQLKYFYNZIHMVxRde6MXzxMGmhyNyi23JpAaGtqrEx8+kDHQBZTKLzVnwfPb/zWVYIxl4Ie26AtP6K9gKVXQuFShi775NPQkpS4HSDNKNStD6Y5pnsIMsVAlmANzm1RzkMTqLOQoHr/A9qss37Haef++Gw9dSi2GdNsHXAYw/JXlqjboq</vt:lpwstr>
  </property>
  <property fmtid="{D5CDD505-2E9C-101B-9397-08002B2CF9AE}" pid="4" name="x1ye=10">
    <vt:lpwstr>avRpUCKOnx0LvO7U/aHDgzQt1raF2KvC0CvWHYUFurnHhXD1aPT9Q7f8GKkdPVmS3D/CUhNH2NAhtKCN7/9qZH4iA8se6oQRKXharXxuqLqgqaDLeHS10+mjROuczP98RBIbgJ2CqzI5o6xyvPysrMoAtJBFTCZCLylhUeEcxq27hH51pyjOrMy3yTsWso0pd7QaWraYU6VcMIh2A5n6RI7bNR9bUYRAxnN3iK+b2JyJAwKgXmbZI4M4i6b5vkt</vt:lpwstr>
  </property>
  <property fmtid="{D5CDD505-2E9C-101B-9397-08002B2CF9AE}" pid="5" name="x1ye=11">
    <vt:lpwstr>gxK0wGZvTzpHp8iOT4/hhLaT0tJPFK2XkQ4RGUmH75KlxVIfhyqkB+emEj2tBZigVt6XTDJjlzIA3ZCKTa5TU2OcrrvEg7cFuvpyexD24hh+bJbvXJFokGqYvIv21Xpo0dHPnNWf3DTVzFsa4N8i1m1rOUHNkInz8PZTy2eemqXdCnYvwaN7gC15vYjlqJ/sfzo1F9talAoDbPw8NlA/elvSH1smD69xylQjqOX8XLG7/TZKyUE8w21Aw0JWa+3</vt:lpwstr>
  </property>
  <property fmtid="{D5CDD505-2E9C-101B-9397-08002B2CF9AE}" pid="6" name="x1ye=12">
    <vt:lpwstr>jUNPjbOsLQ0YfOCXvnklyQKH4r/K0QS6JYkqUaK305AI+/w+PXuHKcS2v5aYi9ECpjZxgCK14BQCePM+NZqhtgSJHYcutRGuKoXkfkA3onGWFtG0KpckfHtcodLduWY1ORzFiBNd0Wf2E8kFjd6PpXDlnKqQIh21UYetVo+7XQ/dhljT/PXwdytZoCyaivnJ+xPmI8nZnyNjzQdyV204dWN3e0cDQImtnQMdZpb+kJkzHitFHLmFNE49buAKvuX</vt:lpwstr>
  </property>
  <property fmtid="{D5CDD505-2E9C-101B-9397-08002B2CF9AE}" pid="7" name="x1ye=13">
    <vt:lpwstr>ih5BdTtXl0rGxjQ0ifrsJOlqye5xtM6PM73fZjoufElqYMmaVLZRqyzuE93kgwy17ZXd3eLgE2QgzXvr1emz6r9uwTjjC5U8qNn4TP4GMeEggfgg+85UD8eCPTTbtb+I8Ev+VS8Mh1ID09r29lzCqVBI67Ox+AGOO9ZtD2sHJJdF8yUU6BhqdeTU4yiLLaTPBQE+sw6Xyb+VNlEAefbkSUcwnwp1h93dSX7R5nGPgf5qMw+W1cQF8cCmMfG2sHQ</vt:lpwstr>
  </property>
  <property fmtid="{D5CDD505-2E9C-101B-9397-08002B2CF9AE}" pid="8" name="x1ye=14">
    <vt:lpwstr>Ze6Sm/aLXYPtH1UfjqVI9yOI3hq7Ge5Zum+qbtbv0GR2L04YEOfMrcW4UDo2m+v5G61iFvMIqj0sS9UXbDp/ArTKqnDdJYSxlw2nIN3JgXU/fpXwMjPPcJrKpumgGaOHjXNKUjBLyD0LQw3j7awc8Gp3jmNrP2QUpgdM63QT46LY2jp36Xuu3XbsofI6Foo+jztTRIRS1sjm0RjFm2zFMufOni/juVS5kvj0O/zS+QGO8erOMstz9/mRAFnCBZN</vt:lpwstr>
  </property>
  <property fmtid="{D5CDD505-2E9C-101B-9397-08002B2CF9AE}" pid="9" name="x1ye=15">
    <vt:lpwstr>3vp7UMoMbQPu0F65YDgYipSkPdXenAMMvkoyuaYeY+nl9UETZJ2n8/+fDnui47R76tv1TNWdFChl2pJTmzsBWsf+ZLXCthi92BLybfCqYi2uI7IfnXxzKu6jHOhq9HBLjb0k4037Ug0zi3I5qzrnEP8iyF5GkMBCFcbhdFymuLdlYef6Yd7PU6UmQNvJ/G47oaLroqeTvBRtqXrRhbRsVo/iYlIpEX1J+RsCfONGX/w2xMSax00hBCWP9CkfBRa</vt:lpwstr>
  </property>
  <property fmtid="{D5CDD505-2E9C-101B-9397-08002B2CF9AE}" pid="10" name="x1ye=16">
    <vt:lpwstr>VlvcZsaMxxf4oJt98jB8rytk//5khKdQzrfVV3VUDSwLjmEgTVw1VF0rZAQo9P6O8As59v3eraujGBC9oZc6zVH4M34X5DWO+r4dmIJ7UbiV1dJo3w4WFf1tGIEjXA2vc8fIJ+BMJFxuBtAGcYEdWVpFW3cfDNzhRqI9dn+XAOUBKIPa49B6md+tUfpgcQePD8rY1s/HiX3RfxgJ542Rgkb13D8baokDAZF0ZOIsAjY3VlpqcL0VF7aDO3qmV72</vt:lpwstr>
  </property>
  <property fmtid="{D5CDD505-2E9C-101B-9397-08002B2CF9AE}" pid="11" name="x1ye=17">
    <vt:lpwstr>z/ZmtUoBHUhqJKMdzlF3aXs5F6KbQjB8aGndbla3zdSQAxwvp+fwQW1u7Jqdmjj+xn66WN4I4NnfbNmqmQ10L8JbWS986a/uY1hicvXRIJSqT9yvdsUzqxR/Yvwj00jyyU6NF5uuZlLAFEFFUle8UFH3CBDO35hnc4yQdRtSP0XMsyaFzvQEg5Py98U9AucgazCnUd/Qjpe0wSoh2GunDq3akwNBRTzMsu6L2q/Y2qa+1teRY+AFf3EzWp/2Yeu</vt:lpwstr>
  </property>
  <property fmtid="{D5CDD505-2E9C-101B-9397-08002B2CF9AE}" pid="12" name="x1ye=18">
    <vt:lpwstr>b7NE0Wn69xx9FDITdeO+Avjkseolmtaw32exitNjl9DC7k4TfqLzZvCqRAi/388FDbP5+J9AZ+cFuy3lGsIt1cGU0xyca006bRnj7v6/xRtACwrgo/ys8uf/mnvMSvV678/MYS5mwKO341GnnDxKNT2dyM24vkS9qPnXTJ237IZ0Ai62vRZanLLGJeGmSzNoSIB9xI/cL/9gmg15bGcyde9yVXnuzZVkN43FKv9/JJ4bEfVXksPyXA7Te7qm0VI</vt:lpwstr>
  </property>
  <property fmtid="{D5CDD505-2E9C-101B-9397-08002B2CF9AE}" pid="13" name="x1ye=19">
    <vt:lpwstr>en1LRbh9+HSEPVhob79ga20gg/sAZKhBusEGeOL6vWeQ7Z0v2pwb7CX015ICR5KhTTyGcxa7yWdM50GQbl+76/hAJRVnBq844rfovvKMsUMt5ls8QNT/AV4N0tAtoDt5SkKFVfUmbTqJDHpyLiJ+mk+pR8xeS3GMLfYqWJUt+/gXgxGI5eBE32+Y6LuQGjSS3nXB/ApslpG6dtxDnl771UJ69ZJf0O5Xf5zf6AsEDzB6Le5XFEyS2kOSjUuWNjy</vt:lpwstr>
  </property>
  <property fmtid="{D5CDD505-2E9C-101B-9397-08002B2CF9AE}" pid="14" name="x1ye=2">
    <vt:lpwstr>klfKk0E/l2ShnMWFjF8dTCRuI60GFtVi68P1dMSk5YdnyiFlWHRJ3wip7pM7BxAmUnxbmqWP5iDoB9qvlg14T77EpswtO4VLCnt1D+ZWd437sCawKpR8OHLNW4+c0K4MhcdHlwOFgsFec0+ruSiG2Zix8CIaxkb1WzWMVq++NtWaMgg6n0yvccriGyMQQ1W/9TtBZU2ODAidlDtR/yCxHdxNPhcDqsa0CuC7PPFwk8uHiyNcSS6bHjs3Bl13eYF</vt:lpwstr>
  </property>
  <property fmtid="{D5CDD505-2E9C-101B-9397-08002B2CF9AE}" pid="15" name="x1ye=20">
    <vt:lpwstr>I9zp61Dn7kH0GQvaiB0mimAu14Q7eRAwCbngo7hYc0H6y4ihxepAW40hl3lwlBv1MFc+bZsQsacagG/nb99ZZgJ9xTYHkRd3hq9442iIlx6Ih49m2By5BPfY/FjN+cbusTuisPBL+g3T3qdFoZYOVSeU2NGambDAjhXS615IMf0BsK4AXCTIgRjp1VczgQ4ZNKkmmMb3uMv9Nfo2srLV2L9EUPRa+cUPeskNwPIYpLMCWWAgSzl3zH5/sOEmV9t</vt:lpwstr>
  </property>
  <property fmtid="{D5CDD505-2E9C-101B-9397-08002B2CF9AE}" pid="16" name="x1ye=21">
    <vt:lpwstr>x9o0SlAglGWSOIzv/5iZcsSrLf1kep7tRmzuEvvlW9KkvAbgDoftlyl6AvFtO7D3qPDU8O8DisK5ej4JVGNNgFR+GqpKNzp6hV5tJLC6BllKf+K75ivBPqS78dagEHKRVWEuSIc2aPar5tIm4N/bTJgcS9+TTfekHhCMexBtFVM4Hvs1xB+ZgtQkhGNx5qTL8io6yhpP7d7RlWHFaXjcd3ruQefzaCKxx0gX6reGIA3qLYHMQv+a9K+mQL4D5Mf</vt:lpwstr>
  </property>
  <property fmtid="{D5CDD505-2E9C-101B-9397-08002B2CF9AE}" pid="17" name="x1ye=22">
    <vt:lpwstr>MubLa/nTQR9dcGLFG9M+JWFRSUn4KvwHZg8IUapzaQgXsgoC6FsqM4AKIjTAWQNdIZbZHvrlm9AMy0LDizaxoidwWfY+3JWOgpfx8sEgfeA3kOKtxRayezep5Uw28ffJfZ/NJMlhRjNvUAxmCIMbh+9819kdeq4HzChqNzBUa/S0PcW4opxOZdLie8ieWIPLG5fAikDUNIDUei4sOP1ZrZ2rWKVCGizrHwohRqauMHUEKPEY2lt4WbSrKZlg2bM</vt:lpwstr>
  </property>
  <property fmtid="{D5CDD505-2E9C-101B-9397-08002B2CF9AE}" pid="18" name="x1ye=23">
    <vt:lpwstr>qwynq3MOb8v6mQ/OJzKjIwDKgjEaudKJQBSk+Q0TA13+0RO/kYIBbhDrG1b9/Xyek+9nbcpxhGGYY1q948dU/5bWt+bHKvch9R17QJjguuyuiuiNsQEtstwyryuIS6kNaXQbJWv3Gnq05i4zbbnI9P6LsT5TDz6ors4nSdBAIyPG5xkOba0mMKQBKKuqs1+hEWPHusX0V414jvV8J2ErlpiCBwfLvVrLDlfLXL9L4IXZ3fa/Vien4HS/M1hc+e+</vt:lpwstr>
  </property>
  <property fmtid="{D5CDD505-2E9C-101B-9397-08002B2CF9AE}" pid="19" name="x1ye=24">
    <vt:lpwstr>3J2H17vBZ7B41y51j9eKkGpa/BMWz0+4HNkg0yPj5aKw7dGqs+YuQGB+SRWz3Nf9m0LpDthVnCu9pR1HkH9TaaKYc9S1JwGc3OLEONtMa7VrPwZQrVQoRIvd7xYzSJjm/BOb01msszQEFxef9tA8N8lMCMB8xemTuRTdF5Fpu2TZoNtHJodchcjHtkChX9aC09bauEGuW+F4ktOw7QouYouIt2GDoXxWZdvw2vJpViXDmMxN8RZ+6NwWomrwy+Y</vt:lpwstr>
  </property>
  <property fmtid="{D5CDD505-2E9C-101B-9397-08002B2CF9AE}" pid="20" name="x1ye=25">
    <vt:lpwstr>nVXFp8uAUJxzKvHXwPAs2iSwhX9ah/YsIqm6yH+57eroUkMzkDKsIXtC0OMRm+MQQ4+1hZb9OelcjH1FbnkfliMlBWBxkP+8KqH4Hsyyo6RefczdjWLT4aSXZm3ki/SLGyFWJOdW9dXgwD8n0JzTzMqqEIYkNkNlXf1DxUEYiN9V7S4+YPoXfBEShI61pOsgLtfObukRNXw06tTl+dOcQl54obZ1iE3jf3xJEqBrqj/Mxq8EL9Up/ED/KdzvKne</vt:lpwstr>
  </property>
  <property fmtid="{D5CDD505-2E9C-101B-9397-08002B2CF9AE}" pid="21" name="x1ye=26">
    <vt:lpwstr>x9nNBpd+66CQA9M37xhp1ccFnOnfcNkh1jOu4bsEc13pnqpSLvu+kmHEKUctF+E7b3cm2C1XTelKNemdZ32FKCSx0DDkcmCNolJDd4rLopmjybQoIBLNbvXr0Sl21NJOAzQIcIQ9dAxmPS7vdup9uHqY+a8UKf/1ju57sJaIFACQDoBHxcxdLszvk5qMNz9WAoytgtgqZPhR9msIQ57LmJK13dvxc/Q79C4UAf6Kvkk87IUivA9WLwZX6XkczdJ</vt:lpwstr>
  </property>
  <property fmtid="{D5CDD505-2E9C-101B-9397-08002B2CF9AE}" pid="22" name="x1ye=27">
    <vt:lpwstr>ZB8TOCk9rtJcPcijd5eXMOIFKaKBgYgA3oNU5PHZCOTZH/iKDO+mS+bNImTmdoexbfLVmHhNhJdwuonhZIbCvyFSjP3sefCxd5ZPbDXJ2yPr3DUIsNzeH2lpGWamgcpUFuwBHx8HhhHhMQ+yYvuqWK3L8/4/WoIEHwKX0wQkcHln0CWTDzNKQuEOs2YGjX1SdTqVeooQotL/g1BpetNsuvcelW6IFnfy7uoPP76Jk3Hx+TGDZbgSu1bn48udIAl</vt:lpwstr>
  </property>
  <property fmtid="{D5CDD505-2E9C-101B-9397-08002B2CF9AE}" pid="23" name="x1ye=28">
    <vt:lpwstr>/JzO7JTuu38vsw3nZX+hdrya2Q1dbVPX47qPsevff3Q/gRCfm2W6TLSrnBo51wGQzeQPP4AlBWDVMeYRV/JYf8uQ0sP4kCZZzSzUPbL1yv/nrjvWwHYzk51yCTOSsHkh8kXT7y7tELk/XLeHFzvuvqQG7JcyRhOb/OJTphYF82Vn0aIeMEsWsjkb8vfsByNP6dB+HVUeYkVEoJmP5b6EOY8FxPlF2wKDOdOTRxmXUileZYYqS+6d4RbWAuaiLpA</vt:lpwstr>
  </property>
  <property fmtid="{D5CDD505-2E9C-101B-9397-08002B2CF9AE}" pid="24" name="x1ye=29">
    <vt:lpwstr>sXTaVug+OtsoAdvG3jxj/qyXX7EWDNINB4kwKuBDLWY74KKgtBdAeTIzs77C34hDdpeQuO8jI3W580Lr1eGb1oVA8HAmdieSCrvVfA8Fym5iYTwunaaxBRfYxMilWXg2emofcZOApitphfs77UIOaSsPGs6hbM0zqQmX2jB3eXrsSqQQWtbR6IJ0/kV5pkTwXt5nAlcBo9WvOT8Oen+jLPkq+jeX7dtQFf+eOUCcEHFHpLPmdzTxGtMPQVpAgYk</vt:lpwstr>
  </property>
  <property fmtid="{D5CDD505-2E9C-101B-9397-08002B2CF9AE}" pid="25" name="x1ye=3">
    <vt:lpwstr>nIWS0BHkCBFbgSE+wtlUttPz9K/53WGEDzR62AnhO+HMtzErCwHG+ZZ7GSc6MpOlklyENRXgUTojdlO94xK9Dhd9+lAclwaxiz2UNqlc4QGTa1JUH84BaalRrq8Qm/TAFsEWHUZa2kl+vFU5D0Ir3YLsvjwImwBUtZVaejhAta2kFCp3cvRuuiHfSkRV+dBrLY52qnSuRKbG8K0rdhcCjERF8nwl7DtRacusTcXuOzYgZnaXIiITzBH9P2r61HU</vt:lpwstr>
  </property>
  <property fmtid="{D5CDD505-2E9C-101B-9397-08002B2CF9AE}" pid="26" name="x1ye=30">
    <vt:lpwstr>kw7tke/I6fnTHQ7EPhHXtR5QhFCVkec9PrTxdRBumcueBeGjyI9O+7RcAwVJtrPd4DT/W3TDPvy0Cp4GhDZM7mIG+YInbh5KHiey1ULZTqzPiowtVY/izTPNQSOx01x5AXdixjVYeDOgilzSjELdgdVdsOjb2D/4MBHntH3S+ZZpBBx7EREuy4X9MWmqlkM3ZzDiWUUeJs+FX35mdgPtaXTBJhWkCco9f70tI4Ul062N1x+0wNxKQOOweSl46Q4</vt:lpwstr>
  </property>
  <property fmtid="{D5CDD505-2E9C-101B-9397-08002B2CF9AE}" pid="27" name="x1ye=31">
    <vt:lpwstr>NK8GI+NUJh7UaTFbSz7bMLA1OZkUP/i7dYOirFZgB+J8fo09qf+JOwvjz/BBWh+5X9UbviOC4KSxPLL2YJG2uan7ndrcfxmEJjKZ1J9jIN07V/tZg5Bw/qZAhI2DZibH1CJoam3oACvu35nnusi1NmEZc8+uRYNF7kfGK6eT8u6ued9foeRai2IxtbGjV6Z/jAWUDgzluAxFnTBiTmuNbhiZSSk/rA4wdh+lkg5YEL5T4tvgC7M7PcFI+4+FEl7</vt:lpwstr>
  </property>
  <property fmtid="{D5CDD505-2E9C-101B-9397-08002B2CF9AE}" pid="28" name="x1ye=32">
    <vt:lpwstr>4zVjb9F4pLu/onhu2BviJ83nlnTTtkKyMmSWYLoiL61q6Nq623urDSmFpB2ooSWtHVivflrecPMO5i9D4Mw7mG5iAILE9nvwufNcC0/+BIHv8/qkwkKyyFUF4EyZnf3Y9M5tjVG/5jcP43jvv/38Yp1KDPdP/uWb7ZAi1qdZzMqeCrxZB+zuT7QHv2hmIHgvts2+N4c52PEsklWa5p7lECtBQUd/yW3bnX3Xic/i+JqhCnoWKLRYS5BIKlS7JA4</vt:lpwstr>
  </property>
  <property fmtid="{D5CDD505-2E9C-101B-9397-08002B2CF9AE}" pid="29" name="x1ye=33">
    <vt:lpwstr>Veg/K7NTBus42GvTXOdIwtSMr6LtVGUqBkQ7YifwVqtnhE7g7whGEHRQoBcCIAJ1aRAxJiMLUxoMfZHV1VNSf6Xc5q4ZSottdJXV+dY5m0PlDSf0JXgTK8p/3ZAXlY1F7Hw0aF59Xknuju6U1nXRpyLFHKs07VFTa0z8pj38evYckKU/A+fHvENG61OIRde6/N8ivzzX5cgRyh4mv+5ffK8/VyjFoq7i47XSLCknlyeLpDohxX9vf+ZWpPAu/bS</vt:lpwstr>
  </property>
  <property fmtid="{D5CDD505-2E9C-101B-9397-08002B2CF9AE}" pid="30" name="x1ye=34">
    <vt:lpwstr>h4IWlaU/9FcgBQDlE40+hGk02EbLtzwmxL0fXml3TdRvsDDsLczM4881WtVjJUZ2SobxnWWtVD4OaA/s73K/OAJM5pKFgJf++ypVZ2XPGBOcumJh6mSaUaqBbA3JJYcJ7tOLVDyAQIYiDIh81Ty08fKnWSj2ZZSsgVgJ187sN8JMaAYT//itxenwSk5Ru8yiDW5w29TvyxjaHt5rIGFOXyMW7iRV1jtccyPTkAiZkI+IziwpnBmWmcWyattlat3</vt:lpwstr>
  </property>
  <property fmtid="{D5CDD505-2E9C-101B-9397-08002B2CF9AE}" pid="31" name="x1ye=35">
    <vt:lpwstr>K5CtJClisTUx8YPGoyvH//RzhpxqbVJ+9YaDRGwmnrJP/s1LfOi/75t45wsxL8S3VTBod17JongJYyuS09wia3n5iQw5On8qmDlx4ol/wTGT/eNTWyPWaqB6xQ+v5NlK30y7ZPzxJu7xPwY0zwn26AQtaBnzucMmB95iT/nJa/DQ65EPZ1eJw5pk4+phC+xVAgnCqUwNvUe3PDUAjvFoawxQptlz/c6L9Gm6mRVpOJexGDf5zBd8iPiwIVDzR2y</vt:lpwstr>
  </property>
  <property fmtid="{D5CDD505-2E9C-101B-9397-08002B2CF9AE}" pid="32" name="x1ye=36">
    <vt:lpwstr>QxelBCkx/os0R6Z+OZs2J8zEVl9prXcOY6Ly5pKG+SSideMXh84e7Nuu3WjLsFhaRAiMV7rMc/mDJBApfjoeWZ3n4pWkW8MgHyp2BC1wWtpKSaL6m2kKF9l8epGL5QJRFuPj4yNzhFqUa+1KE8XmCz6hIkawHoFt0qwjk7pFeJRUWbDS3egF/JXYR0eHPElCJ2cjnc5K/Gvq3l5MtEJQ0fJ8Micw5dfcrF++omKQroKpYDCE+udM9QNRfGftF6a</vt:lpwstr>
  </property>
  <property fmtid="{D5CDD505-2E9C-101B-9397-08002B2CF9AE}" pid="33" name="x1ye=37">
    <vt:lpwstr>OrVjcKws8TPlJKRSDBeEHQiX5N6GAzcVlm5aeGksJOwYpM91Tuu56TsLGqRlx3+FGvR892z7V+1HDamrvvLcrjjy/3RinwDJMhK/uxLIvkEAx0tcI+DEPUTokd7SC6ON1RjJvNM4yu/Y7PyGQJ270QZVOsWn69TrucIjIqJddzpweJyvmyaxJ+tCexQ930GvDAZZxla1RZmBFdoYF+xl/H4/K5qvrh9r0KV9Px9gXf4xNTp904IwPzXybJUGSj6</vt:lpwstr>
  </property>
  <property fmtid="{D5CDD505-2E9C-101B-9397-08002B2CF9AE}" pid="34" name="x1ye=38">
    <vt:lpwstr>ziAtFFD6eyqhw4ZO77Y0LGxjeVAC12E4v45e1H+dbqRtPdKmwYEotZAH33+IGxgnfXlHzwtPzojEUYm+FvLZRj+bJiHqwlXeYmqDmAWsx0FG+IzOpyRd6VQ3iRqzkTXzaNk9tKGGmjFUWK9LjDrU/kOfWXsvxFAmnGrgAjNCEvicYyjOCsr94Hyngg8mV+vOF/HZrjlbmaWV02v2RvTeWmDp8s1TKtGTAaQAHZwp/mu6j0XjNkZeXamPqRjH1A5</vt:lpwstr>
  </property>
  <property fmtid="{D5CDD505-2E9C-101B-9397-08002B2CF9AE}" pid="35" name="x1ye=39">
    <vt:lpwstr>5DohQ3ZEiHfzWvvuAiwKGZtIlu9AdSDBs9ZmfT4iHGMfpDfU/DYbhghDIeuyO+tkBBW9vHN3NV/rm8+pXCcxpjJzFXAZ9EWRb6znCiKw0K762j60sIe0bQZq1TUFSymW2hmH5m3VcXo1L4hRmaqiQ/rinIuyXUyUWZ2m271tsJ4AhVBPOmOQA8isRH2sWP6ANwMZgpIKzGG7y+oky6FbzEiKdgJqi4C+YH1gRCkrU/+/a3JKSdZKvcGihXC2u5Z</vt:lpwstr>
  </property>
  <property fmtid="{D5CDD505-2E9C-101B-9397-08002B2CF9AE}" pid="36" name="x1ye=4">
    <vt:lpwstr>Ar5O6nNiGWUTuMHJfHyaHixAvERpD8hHd7y80SP5rjD7gWdDwvSzYhAODwT+A5i+hxwzBN6MlY4RAi1PXgONJY+opA0ApeKWM38M4ueUopgV9YeE7sFTGigeVltPMU+Vm5JxQhXF970M8O/zsOHCq1j20d5151cnuy5ELiQQLN+fMmEyyHmNPfcLlm8U3brTTC9oylp9XnjR1ePzkmun2rFmEFpOd5dSlu9YM3JenhWJn5FbBkFOFh9fJ/1TNq6</vt:lpwstr>
  </property>
  <property fmtid="{D5CDD505-2E9C-101B-9397-08002B2CF9AE}" pid="37" name="x1ye=40">
    <vt:lpwstr>+No5AYlGJOxVKYajEFmxBJ2V/JaZ+adzMUYadEZsPKQF90LqcV7xCms6krl/CHbIh1Km6d8QdAOcdcqKv+VVhXn9EdOqpaJmhfqKnmhYPHDbPM/q935jAKtjJMW+1EL6yv5pNHkz3PYLwOps+EwqpuKr1YSS4Z1N/yDcDffrB+aLE+4wOvS3XnabJb3CRcvCWqU/epUVWma7BdSR89tkzOZ0IDzrPPxm5zk+dqob9KdoUt36BWkiesXLvz9kEcI</vt:lpwstr>
  </property>
  <property fmtid="{D5CDD505-2E9C-101B-9397-08002B2CF9AE}" pid="38" name="x1ye=41">
    <vt:lpwstr>9THvT5atf6VEiKlUKdWpNulw/wyBnBjjKEBecuazriYcWXkUvNhPqG/v9eme+JIfnH4rc/KZJX8aggd+z7JOKjJpNvWMCVy+FJDWDADUB5CKx7sq9gIFgo1PtnygLeoVET7PfzlSurxCcFQ+F+DmBocghGaEtZize4KD2vj784jSYU9aD9++MLpqWkednIZ3SgT3AqkirT/kiGUcdr9HyTdyKlXHrC6ekMAuJ6qzcGA22VAl04Meu5z30gN+rT+</vt:lpwstr>
  </property>
  <property fmtid="{D5CDD505-2E9C-101B-9397-08002B2CF9AE}" pid="39" name="x1ye=42">
    <vt:lpwstr>pUa7XbVz0RLufUYcGsLBnE9hONqpSD2kjg2vcTfx6VDwgen5ebwnQEo+wi2e315hYoUTTpQurkp5ahudbPkGiUEp8CIvr48Qnzhgkyx9zPBpy8jCwO9+uufTtGfWsA7Rk6Bv8zlqHvHARRz+c1NsBcS8IzQQqzNGF6+Z3NNUfYFVh0J/PPTb2AtKB4r3oUDy6MplUH5e/Mz0UICu9xLBmlySqMJKDNJ4FHUIPe9+N+yQd1h6L7LJefWt3f4ajej</vt:lpwstr>
  </property>
  <property fmtid="{D5CDD505-2E9C-101B-9397-08002B2CF9AE}" pid="40" name="x1ye=43">
    <vt:lpwstr>o9O1HB8staIQPWQhebboMY9wK/3rhSdkrWIoZol3podUBKuDzl4bxh6A6YeBFQvuFgI908z8UiP+pcxExHvfE7ZuCmxAQoZWkPNiEYXUrCbThS0dIwY/G2Wteq3LPLtgT+0Bz5lz7LJOFvj+OtpOTgQlZOWIf6JxaRXBl5R+TVDwyhcebRpiXwwoq4MHbKOvoJ0IQ4JOsDWm8IKqXSYNe//rhvD6x9y9faX2KBROA0Rh9CiFODzvmO+Zxv8ZXAF</vt:lpwstr>
  </property>
  <property fmtid="{D5CDD505-2E9C-101B-9397-08002B2CF9AE}" pid="41" name="x1ye=44">
    <vt:lpwstr>l8Km75DyHCLyh4CKi+mfIzRBmHtb3nYE14LSlS5Q3hWQH05e69MgXU/kSZAvHpNlPz4rpk6yy4s1jMR7vp5+UX0qs4csI1TxkRvXIiwu3hiIjBPiMaH4bdGOhqTfK/IADJm/d8/1VYN4K47lb33PECACMzbpiYLNTt0YPI2/WGMEeDc1nHCqnq3r5GF6ksVQbhhK1ZfATHFEaceGEYgIOomvWfCZs69mdOyM74HuXEstUagjFK42MSS93adlcxR</vt:lpwstr>
  </property>
  <property fmtid="{D5CDD505-2E9C-101B-9397-08002B2CF9AE}" pid="42" name="x1ye=45">
    <vt:lpwstr>uF+Dh0qlUziwyFNjpN+SNHP4kfk3f4H0CSSaxBOOvJH2juFD21pO+dqigwcfR7HPEqN4CiqKTTHxG3ac5ueaYgPZ6g3dd8EuWd3NwxzhxlVkVGhyFDhTaD7ozvBDuz6ofevMMV0mF0wBH6cWJqSEJzrxarWoJn4b0v51qlJmZ4hrH/pj6was3H32H7yJgATY0qJ9ts33ruV4URHTe0WBh1SjBVY4KIk4ZNwSm9PlWwdUGVRTKqr4H+aLEVHukWz</vt:lpwstr>
  </property>
  <property fmtid="{D5CDD505-2E9C-101B-9397-08002B2CF9AE}" pid="43" name="x1ye=46">
    <vt:lpwstr>UfU40NtU0kuPuuF/jRfyMqN07tuLaflzDFgllXJQfyxQzziTEvWSwSniCzPuWy2Y2HF8WVN11UhgbJSObcL5KQ4Pde1OFLCKN66GHJ+90Fu7D7WMdpyxfjJwcgBdmgha4/nyxHIOvqW7prZgIRs90STm8WjETACbN7ncOxDp8Xs9gcZUq+0egTI6Kmqo1FSoBMBcgXAWVm4MmM+u2ENF3ux2Gs4EPpTZArIpQ79Q1gba4NwCYqpEHMh7MX5f0B/</vt:lpwstr>
  </property>
  <property fmtid="{D5CDD505-2E9C-101B-9397-08002B2CF9AE}" pid="44" name="x1ye=47">
    <vt:lpwstr>KBPd9IrbE2/oiLUGWjcyIpE1onl0RlXJUOIObp8nCtqtkoG75U/Geu75iNlfZ6Dv+IXlAvRTnPvzKNGMKBKsTpiFg7zCKlmZnm6+0IhpLo4rf5uADUT1s8r9I2B32BUvAC/uzVO8jwEuVvMD7iXKYLWNzXf3flOpVh6tuG95HGTIjusZcPH4aJPhk0G7RFsU/ZF+/XU8Djp4oWGd0xH4xLw6KpYiTaXVbLrHT+lRgOmRO76KfFjKrwcZMa4j2Si</vt:lpwstr>
  </property>
  <property fmtid="{D5CDD505-2E9C-101B-9397-08002B2CF9AE}" pid="45" name="x1ye=48">
    <vt:lpwstr>2wAf3XElue9uyGfCK8+dvUoa2MU4Q+HIf6enLTJEVhnzBlLlbIbnnlB4ugPsJpWkcJlnymKAmlATOvgzeOCFRbKfScCsst5fSpHDZX5n/VsXdklcbW5jv9cDp49yGMxR97TibSM/wJxwefb9yVgvm4zKYbh2nWQ6u2BPA48h5flc+2JaNYl37bAdvzX+heI2VGRmsDT1Ix0jW6FfllnVpnCB1v3+IDF9FNtvCXP/0uO+dzEVixyDnSwvblCJvct</vt:lpwstr>
  </property>
  <property fmtid="{D5CDD505-2E9C-101B-9397-08002B2CF9AE}" pid="46" name="x1ye=49">
    <vt:lpwstr>hWVU5wZRLJmqOGZUVkniEYOlgi2rbpyV2xc3i5PtcTLsj2EF2mhQCv9NZ7P5FCOCfv03xnY2yFljxyZ9OQpv2GXeP+Q3RyQHSxjiux+pk36Y/3p74O9251WB9eGTyqlzxk+MDw8tVSnY7vCZvrTCwwyH9uSckbotN8tikTukEhMRS69mTewB/toEyxXK6tbj3jRGbUw5idRCUd3in016fBYSEJI6SRxyprbcSBxAKj90l9FNGkCnMEyM8JOdBvL</vt:lpwstr>
  </property>
  <property fmtid="{D5CDD505-2E9C-101B-9397-08002B2CF9AE}" pid="47" name="x1ye=5">
    <vt:lpwstr>F5RTDa39qlGNSln9X5hcyrk0c480i8fytt8ZlwH7sqdGb6GkKHThDGsn8aXtFa1vdSpGDce27jSLeSfa5uZ5fN2awC4AdB4XRkx+wCxryQ8wx87iO8+TX0XFtCKgnc948pEV8U8yUpOSexvrRvhFsqwcVHn/RQGsz8BYHEElzLt3XNS/8SFLENt/0Gv4xhv507UBWAi67+IV1hpPOgBdve4A/22f2NAsxhRizVF7/mJVlhGvmHAJ9DEib7FsbWK</vt:lpwstr>
  </property>
  <property fmtid="{D5CDD505-2E9C-101B-9397-08002B2CF9AE}" pid="48" name="x1ye=50">
    <vt:lpwstr>ztdm99kqQpZ48mEWb5vkVA/+g7plCfwDTMrnC2Qlph3SDoa4qsR9YiT7USqhAxZWipi75CI/15BifsfZb8GnidegxSCKdf5RkWeDXPQcTC5oMOdSkYADLWO5ObjHvaXZn61PbPU5dSAK/VJzytv6XL5K08c0hTRGgXYmWb6gBdGE+b+WJ9m5DuvaGvBTCBo0yBYXxGHgW5aYIJuHTEGKVtvM0q0lvXRDOzsSSdC6tmunVvpkHInMYSCIgUA9d+K</vt:lpwstr>
  </property>
  <property fmtid="{D5CDD505-2E9C-101B-9397-08002B2CF9AE}" pid="49" name="x1ye=51">
    <vt:lpwstr>1v8VtDTkZ93ORL7QwoWRrUwW/rZugHVMsKFFWW2x1xldayNiSotGFimUx5fSJ68bCiu2FY91UCHJCYNM/qLvPiWr2btcQwROR5nxaoJAC30QUpmuiqTNER/k+NFF1Xz+/qY3HxqPPeQkcoSGyX4mswM1IXEOODUF1eDhv5K95AzxVAbv1w63tOBL868sn4PZVNn0PBL2+8zs1YjSqCazb+zv2qbzfwZrqD7owBChQlYWN97rJzLQ2Fzd3rlY5B8</vt:lpwstr>
  </property>
  <property fmtid="{D5CDD505-2E9C-101B-9397-08002B2CF9AE}" pid="50" name="x1ye=52">
    <vt:lpwstr>9Z3tGFegeNNiggXcy2KqRaIJg9zHlgUUSIvfzYohP2omURXehCfIrUCc8lH6SJc0wOhcbh6c8GTtJDttbfr0PDsJ8jBRmt/spKDqdjkBzwal5vH2kiAyySOMxi81S/gBcqbmFGBme65booCCEYUhxw1hzPHtD+642WbB7idHxPG4aD8jqQ3dih3ru60X7kAKdZjNm7jTrdenCGh9FXKC1+zRqwlUcj0/dCulvpAdLRWgVhFK2iPEKwxrQ3p+uVN</vt:lpwstr>
  </property>
  <property fmtid="{D5CDD505-2E9C-101B-9397-08002B2CF9AE}" pid="51" name="x1ye=53">
    <vt:lpwstr>CBT+DSkSHcrjXrjN2ZLmD5QRyrs7YE7yQSu7yFWyYrlDs5+qSUdqn6egBCUxMXTYEdlGICW0V5X0hsP1YnoYkiNpIpG5FVbhTyi72az12tHJ/cbBXmOPUzqj4Jn6IPrNpTatzZmU2ydd0EnFpTvX2rhdgspSNN/ElLMtL4n6y5eXszpag7W8s/qYWoQO67gRDMyrY8U4tvkj8MWb0F1CSg4xMER9VmdHLxAEkeYhyWuUAFw4hVL9wYqQA9lMWUu</vt:lpwstr>
  </property>
  <property fmtid="{D5CDD505-2E9C-101B-9397-08002B2CF9AE}" pid="52" name="x1ye=54">
    <vt:lpwstr>ZLhxu0D9ztHqSg6bk4CctmeOtfwVvOk/S7lWSMeG3VM3OekGGP7Lur2DzxU8sHmrN9Cc2lGTnmH0cfxrZxB9VdJQBgPuuUhNK9PwMkGEWiFO/SsKGjEhTibv4FFtM1UUERePWQ1GrjYLEKHuZ7qFIuvB+NBU+5oCZ3bdAP6FsqBAW86m8+cTQ3Azt40r7691WHlQyqOeJY66Jt0RJM9G42K27qqbi5b3+isniNczXpHgwNhz0LPWSxN5uuD6g0o</vt:lpwstr>
  </property>
  <property fmtid="{D5CDD505-2E9C-101B-9397-08002B2CF9AE}" pid="53" name="x1ye=55">
    <vt:lpwstr>31rQgcjXzNrM9zz1y3M6BE1uim7BSIyaaMg3wX4AnfEYeuWwQpvu+6Q0pwWVtXraOEn+fUFIBAf0xBvODma7iONK6sAVSQlTVmCgTVJz4iCx4cnQ7QNPlM3Tz/Z4FY+Kkw5iHjixKv0Ldp0VEPx5hjoxNmDbycl64mTROsG2c73vo9JaDiK89TJDkq/8Q39ayzNvrwheJKUSIV66/sEZKf3QOrE9KVtGMzw6BffpEk3lNhs9xBynCL5mxhf5yH/</vt:lpwstr>
  </property>
  <property fmtid="{D5CDD505-2E9C-101B-9397-08002B2CF9AE}" pid="54" name="x1ye=56">
    <vt:lpwstr>kIMT6oo74c+3GGQ1luRMQ849QD+yGTGzmsjAhN/WAnoo8WYgRf1Oe9bB77NhpwfkRvkA3PKQSI/sI4jS8uMQrAkFkim6C35uu9nvJ4N52q8C6tWaV+DW218NSUsVDqo/RRMnPYSZ90sLPtKjdr9EK1QAJd8PcmnUJORZLBE5gk126U0iyPXf9JjS10yMOqzgZTR44fDGc6cP4R6sifGjZbvDGeC0r79TUx5IfQWA1929PMEu+Ulhx1pRoKy9hY0</vt:lpwstr>
  </property>
  <property fmtid="{D5CDD505-2E9C-101B-9397-08002B2CF9AE}" pid="55" name="x1ye=57">
    <vt:lpwstr>0xa0xnshEe+9G+6cUy0dgsZiqyjCW9xPf6HVWkhhQ+tnBODJksOs2+2TFOESYxjhXsbHQnw1ECi6ow6xuHnSeR8z4REq1GOjshmcQFTOgbRA02rA3hV5sVtbGYRQGePCkgk147SKXZg506pc3E4a7/obJrWFhu0mfks3f+wfGpHNJhmghINfDmG9ZO3AJzUDCaXP/DTWAv7B4PFRpkiIcZTUizJ1ss36o5JxdHEatbB4gIVTOUYr8GqqXhyHfoc</vt:lpwstr>
  </property>
  <property fmtid="{D5CDD505-2E9C-101B-9397-08002B2CF9AE}" pid="56" name="x1ye=58">
    <vt:lpwstr>dQ/PQnOTlrntUpT3JQF2alJ0KSWWPtL2ai1ZUZ3yEYQmoEGZBjBOT7RAce3ms8Dyd4ASrCYQ5EeFOrHEJLR4LVzz+WXE3Apx2Y1ANxPYjQ7RK6Xh50CWwoid5UEr2Au4jKfVPmfPyeRgEO2qbz8kG6sbqSUHFGXZd9/I2OslU1ux84THH0kc1AQJYuOK8vcoLcmbitAF9sTJz6a3wFr+Am7kzR58dYHPVhRyGdIGKBcMyhFOIX3oO2NNbtuU2ln</vt:lpwstr>
  </property>
  <property fmtid="{D5CDD505-2E9C-101B-9397-08002B2CF9AE}" pid="57" name="x1ye=59">
    <vt:lpwstr>WwMqHzHA5f5i9aKxC6CgMfceNTmp8Fvkfqd7F2P5M0nIYrzT0uG01Q8EuzMW9QOZQtQhy62r1BGL1GUNgDQQFj4RHF6GOzR9N2ZYLWbbR4wfCU+1tpiX7UbWDFZKvWuPi+H8t+ldO/qssTpqRgB7vlS7vX0tIOhwnU+mNzmEBIDvQO2MUAKRzn9PH5peVk0BD1KShpR0AHNXOGcjfvdjKPR3EYjDvAM4Iu6aqD5pmYcEGumw2Ao+hTgXnEfaJXh</vt:lpwstr>
  </property>
  <property fmtid="{D5CDD505-2E9C-101B-9397-08002B2CF9AE}" pid="58" name="x1ye=6">
    <vt:lpwstr>fF1xcaMQ41/4YV33xF9H1w1I/LjG5531dVNrEavM8kEkRIRtgzwInIw8n8zMi+V++Fhdvv9wbCoO69WQWnEOT2cxBU8F36Y5vgNNSxsIxi7yPFsYDIgt8OpqRQi74TzlDMCYEu7pvSjNQpbKGym1K3v4OZW+VmPGNPpVDjY4ihUCyWy0OWeEDOepFB+hNZbnbrfIue+4cHwzxLIfn4fpYmqFvjLu4zpYMcro45RleTA9emi0MGDAqPTuSfHriU5</vt:lpwstr>
  </property>
  <property fmtid="{D5CDD505-2E9C-101B-9397-08002B2CF9AE}" pid="59" name="x1ye=60">
    <vt:lpwstr>BrnKp6YdLwuAVAwh7tvU/AeihYSj8kCeBSCfPyezrGBMbrtd7cIOQPTJm70k+z8Vh+dyywj5ZdJneoQNb7lNv/pgybs22Y0W1+gV/BHUCfOTBtgUQMdtclMCuHK9gjU3M0J3wrl4ua9dDTrF/aJvZGnffCTWeHstgKbe/hIJVdj82poqFnMNGZTFAg4eNFNLpFFYIlDp3AzvraCya11OlJf3KL79+S4kjPGV/pOMRHduH7RFn7uxx6x4aWq1cB9</vt:lpwstr>
  </property>
  <property fmtid="{D5CDD505-2E9C-101B-9397-08002B2CF9AE}" pid="60" name="x1ye=61">
    <vt:lpwstr>dEud8VoBIPm2PcLeYhl+HWklBqeurqZtykq4M2lDaT/CF2W01KqVe2Cw7Qtv9RSCeWHNIND7M+qU0PXFQ9CuaXV4kmOerZK91xqrr3t00mxHB0HX1O0+p/WVHteuRe1nBwhun+sz3DF4EB17VFHgPL+7uhCuSPBpL9gov6iLW7vZY4Umtd6TrrzZBBPDw8rahrp7HSbtA1acS4XP1clH+ZrRIvxO/6qPa9csge+SVnmybpbPfUioYE4GmaJd27V</vt:lpwstr>
  </property>
  <property fmtid="{D5CDD505-2E9C-101B-9397-08002B2CF9AE}" pid="61" name="x1ye=62">
    <vt:lpwstr>l2vosFoR6DCJu2Rz/qYpcxehF3rFWCqSEa5YFoAzX6339jyybfTD0AAA==</vt:lpwstr>
  </property>
  <property fmtid="{D5CDD505-2E9C-101B-9397-08002B2CF9AE}" pid="62" name="x1ye=7">
    <vt:lpwstr>cEkwQWEIWbWKPvvuiJQ1d+9qdh2F5dMPOjKL+2g1TodHUOjXT/ZKzyvweCElTiDJkC0eUAxp510hm1rzy5TRcpsThKecaz5ko9uDrB/nfZ5kOUMPPkJl9BgjxJL0C63fhAzig2PoLTkM+KTaJmCgi7KyHUQFrcWjo9T0/1aIq6Gdqus93uyiGjcXfCaiShMRD/arCIW/upfpM7CeS/AD6Ub3i3u3BKhhDOVtSlA9QzU3UDoYO+xNuAFqgq9AXAr</vt:lpwstr>
  </property>
  <property fmtid="{D5CDD505-2E9C-101B-9397-08002B2CF9AE}" pid="63" name="x1ye=8">
    <vt:lpwstr>lDmh9dxPioDrVSN1Xabre4iV7TqHmcaJppFEkNv9mrUAQHyyjwh7rrX1cRbfDWSXbwKWF4/zMdNM+v1TV/dCWJ77pSjemqi3IlDtt83MCIljjE0z26YFRuD+si7xNHyU77P3nN1RZdd0jaranugTrigMXsfVsv2FWbxI4xjKc9vQijItp1bvnO/Owkm1bgBv2yaSHb+hC+uiQCUlEb+KH/nl2vNjl8gPLqMYxiMuecGFmNt7YvYGH8jZp7sFg9l</vt:lpwstr>
  </property>
  <property fmtid="{D5CDD505-2E9C-101B-9397-08002B2CF9AE}" pid="64" name="x1ye=9">
    <vt:lpwstr>+fapSZJ8Z5Fm22qdEV/d03+dWXnSe1Hu2VTgQNL9WYmBWa+4WcjJ5BLnY8LdrodHlAirF5NgXxx5lT7R+KCLl9Y7qb6Zgv3fMo1/Sv5/fzj6w/P054aQnup/1IxXdIk+XBaE4aWPd1ZR4+UCBNiA8SWUqXC5alV3YJOM9F3t4TdAu9bjWe/M42IlmqZkvcFqjBQ8Cqnkb9SJBqvGtnQ35ZhYqCI6znyN3RkKa3mubdl2bjpl/s/asKmD1/BYMUG</vt:lpwstr>
  </property>
</Properties>
</file>